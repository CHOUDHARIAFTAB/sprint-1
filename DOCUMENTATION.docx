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F7D" w:rsidRDefault="00BD6F7D">
      <w:pPr>
        <w:pStyle w:val="BodyText"/>
        <w:rPr>
          <w:sz w:val="72"/>
        </w:rPr>
      </w:pPr>
    </w:p>
    <w:p w:rsidR="00BD6F7D" w:rsidRDefault="00BD6F7D">
      <w:pPr>
        <w:pStyle w:val="BodyText"/>
        <w:rPr>
          <w:sz w:val="72"/>
        </w:rPr>
      </w:pPr>
    </w:p>
    <w:p w:rsidR="00BD6F7D" w:rsidRDefault="00BD6F7D">
      <w:pPr>
        <w:pStyle w:val="BodyText"/>
        <w:rPr>
          <w:sz w:val="72"/>
        </w:rPr>
      </w:pPr>
    </w:p>
    <w:p w:rsidR="00BD6F7D" w:rsidRDefault="00BD6F7D">
      <w:pPr>
        <w:pStyle w:val="BodyText"/>
        <w:rPr>
          <w:sz w:val="72"/>
        </w:rPr>
      </w:pPr>
    </w:p>
    <w:p w:rsidR="00BD6F7D" w:rsidRDefault="00BD6F7D">
      <w:pPr>
        <w:pStyle w:val="BodyText"/>
        <w:spacing w:before="229"/>
        <w:rPr>
          <w:sz w:val="72"/>
        </w:rPr>
      </w:pPr>
    </w:p>
    <w:p w:rsidR="00BD6F7D" w:rsidRDefault="00350048">
      <w:pPr>
        <w:pStyle w:val="Title"/>
        <w:rPr>
          <w:u w:val="none"/>
        </w:rPr>
      </w:pPr>
      <w:r>
        <w:t>Food Delivery Portal Project</w:t>
      </w:r>
      <w:r>
        <w:rPr>
          <w:spacing w:val="-2"/>
        </w:rPr>
        <w:t>Report</w:t>
      </w:r>
    </w:p>
    <w:p w:rsidR="00BD6F7D" w:rsidRDefault="00BD6F7D">
      <w:pPr>
        <w:pStyle w:val="BodyText"/>
        <w:rPr>
          <w:b/>
          <w:sz w:val="48"/>
        </w:rPr>
      </w:pPr>
    </w:p>
    <w:p w:rsidR="00BD6F7D" w:rsidRDefault="00BD6F7D">
      <w:pPr>
        <w:pStyle w:val="BodyText"/>
        <w:rPr>
          <w:b/>
          <w:sz w:val="48"/>
        </w:rPr>
      </w:pPr>
    </w:p>
    <w:p w:rsidR="00BD6F7D" w:rsidRDefault="00BD6F7D">
      <w:pPr>
        <w:pStyle w:val="BodyText"/>
        <w:spacing w:before="185"/>
        <w:rPr>
          <w:b/>
          <w:sz w:val="48"/>
        </w:rPr>
      </w:pPr>
    </w:p>
    <w:p w:rsidR="00BD6F7D" w:rsidRDefault="00350048">
      <w:pPr>
        <w:ind w:left="1856" w:right="1851"/>
        <w:jc w:val="center"/>
        <w:rPr>
          <w:b/>
          <w:sz w:val="48"/>
        </w:rPr>
      </w:pPr>
      <w:r>
        <w:rPr>
          <w:b/>
          <w:spacing w:val="-5"/>
          <w:sz w:val="48"/>
        </w:rPr>
        <w:t>By</w:t>
      </w:r>
    </w:p>
    <w:p w:rsidR="00BD6F7D" w:rsidRDefault="00350048">
      <w:pPr>
        <w:ind w:left="1852" w:right="1851"/>
        <w:jc w:val="center"/>
        <w:rPr>
          <w:b/>
          <w:sz w:val="48"/>
        </w:rPr>
      </w:pPr>
      <w:r>
        <w:rPr>
          <w:b/>
          <w:sz w:val="48"/>
        </w:rPr>
        <w:t>AftabChoudhar</w:t>
      </w:r>
      <w:r>
        <w:rPr>
          <w:b/>
          <w:sz w:val="48"/>
          <w:lang w:val="en-IN"/>
        </w:rPr>
        <w:t>i</w:t>
      </w:r>
      <w:r>
        <w:rPr>
          <w:b/>
          <w:sz w:val="48"/>
        </w:rPr>
        <w:t>–AF04955996</w:t>
      </w:r>
    </w:p>
    <w:p w:rsidR="00BD6F7D" w:rsidRDefault="00350048">
      <w:pPr>
        <w:ind w:left="1852" w:right="1851"/>
        <w:jc w:val="center"/>
        <w:rPr>
          <w:b/>
          <w:sz w:val="48"/>
        </w:rPr>
      </w:pPr>
      <w:r>
        <w:rPr>
          <w:b/>
          <w:sz w:val="48"/>
        </w:rPr>
        <w:t>ChaitaliKhawale– AF04956723</w:t>
      </w:r>
    </w:p>
    <w:p w:rsidR="00BD6F7D" w:rsidRDefault="00BD6F7D">
      <w:pPr>
        <w:jc w:val="center"/>
        <w:rPr>
          <w:b/>
          <w:sz w:val="48"/>
        </w:rPr>
        <w:sectPr w:rsidR="00BD6F7D">
          <w:headerReference w:type="default" r:id="rId8"/>
          <w:footerReference w:type="default" r:id="rId9"/>
          <w:type w:val="continuous"/>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rsidR="00BD6F7D" w:rsidRDefault="00350048">
      <w:pPr>
        <w:spacing w:line="599" w:lineRule="exact"/>
        <w:ind w:right="519"/>
        <w:jc w:val="center"/>
        <w:rPr>
          <w:rFonts w:ascii="Calibri"/>
          <w:b/>
          <w:sz w:val="52"/>
        </w:rPr>
      </w:pPr>
      <w:r>
        <w:rPr>
          <w:rFonts w:ascii="Calibri"/>
          <w:b/>
          <w:spacing w:val="-2"/>
          <w:sz w:val="52"/>
        </w:rPr>
        <w:lastRenderedPageBreak/>
        <w:t>Index</w:t>
      </w:r>
    </w:p>
    <w:p w:rsidR="00BD6F7D" w:rsidRDefault="00BD6F7D">
      <w:pPr>
        <w:pStyle w:val="BodyText"/>
        <w:rPr>
          <w:rFonts w:ascii="Calibri"/>
          <w:b/>
          <w:sz w:val="20"/>
        </w:rPr>
      </w:pPr>
    </w:p>
    <w:p w:rsidR="00BD6F7D" w:rsidRDefault="00BD6F7D">
      <w:pPr>
        <w:pStyle w:val="BodyText"/>
        <w:rPr>
          <w:rFonts w:ascii="Calibri"/>
          <w:b/>
          <w:sz w:val="20"/>
        </w:rPr>
      </w:pPr>
    </w:p>
    <w:p w:rsidR="00BD6F7D" w:rsidRDefault="00BD6F7D">
      <w:pPr>
        <w:pStyle w:val="BodyText"/>
        <w:spacing w:before="155"/>
        <w:rPr>
          <w:rFonts w:ascii="Calibri"/>
          <w:b/>
          <w:sz w:val="20"/>
        </w:r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09"/>
        <w:gridCol w:w="5617"/>
        <w:gridCol w:w="2592"/>
      </w:tblGrid>
      <w:tr w:rsidR="00BD6F7D">
        <w:trPr>
          <w:trHeight w:val="686"/>
        </w:trPr>
        <w:tc>
          <w:tcPr>
            <w:tcW w:w="1709" w:type="dxa"/>
          </w:tcPr>
          <w:p w:rsidR="00BD6F7D" w:rsidRDefault="00350048">
            <w:pPr>
              <w:pStyle w:val="TableParagraph"/>
              <w:spacing w:before="2" w:line="240" w:lineRule="auto"/>
              <w:ind w:left="11" w:right="7"/>
              <w:rPr>
                <w:b/>
                <w:sz w:val="28"/>
              </w:rPr>
            </w:pPr>
            <w:r>
              <w:rPr>
                <w:b/>
                <w:spacing w:val="-2"/>
                <w:sz w:val="28"/>
              </w:rPr>
              <w:t>Sr.no</w:t>
            </w:r>
          </w:p>
        </w:tc>
        <w:tc>
          <w:tcPr>
            <w:tcW w:w="5617" w:type="dxa"/>
          </w:tcPr>
          <w:p w:rsidR="00BD6F7D" w:rsidRDefault="00350048">
            <w:pPr>
              <w:pStyle w:val="TableParagraph"/>
              <w:spacing w:before="2" w:line="240" w:lineRule="auto"/>
              <w:ind w:left="1"/>
              <w:rPr>
                <w:b/>
                <w:sz w:val="28"/>
              </w:rPr>
            </w:pPr>
            <w:r>
              <w:rPr>
                <w:b/>
                <w:spacing w:val="-2"/>
                <w:sz w:val="28"/>
              </w:rPr>
              <w:t>Topic</w:t>
            </w:r>
          </w:p>
        </w:tc>
        <w:tc>
          <w:tcPr>
            <w:tcW w:w="2592" w:type="dxa"/>
          </w:tcPr>
          <w:p w:rsidR="00BD6F7D" w:rsidRDefault="00350048">
            <w:pPr>
              <w:pStyle w:val="TableParagraph"/>
              <w:spacing w:before="2" w:line="240" w:lineRule="auto"/>
              <w:ind w:right="6"/>
              <w:rPr>
                <w:b/>
                <w:sz w:val="28"/>
              </w:rPr>
            </w:pPr>
            <w:r>
              <w:rPr>
                <w:b/>
                <w:sz w:val="28"/>
              </w:rPr>
              <w:t>Page</w:t>
            </w:r>
            <w:r>
              <w:rPr>
                <w:b/>
                <w:spacing w:val="-5"/>
                <w:sz w:val="28"/>
              </w:rPr>
              <w:t>no</w:t>
            </w:r>
          </w:p>
        </w:tc>
      </w:tr>
      <w:tr w:rsidR="00BD6F7D">
        <w:trPr>
          <w:trHeight w:val="681"/>
        </w:trPr>
        <w:tc>
          <w:tcPr>
            <w:tcW w:w="1709" w:type="dxa"/>
          </w:tcPr>
          <w:p w:rsidR="00BD6F7D" w:rsidRDefault="00350048">
            <w:pPr>
              <w:pStyle w:val="TableParagraph"/>
              <w:ind w:left="11" w:right="7"/>
              <w:rPr>
                <w:sz w:val="28"/>
              </w:rPr>
            </w:pPr>
            <w:r>
              <w:rPr>
                <w:spacing w:val="-10"/>
                <w:sz w:val="28"/>
              </w:rPr>
              <w:t>1</w:t>
            </w:r>
          </w:p>
        </w:tc>
        <w:tc>
          <w:tcPr>
            <w:tcW w:w="5617" w:type="dxa"/>
          </w:tcPr>
          <w:p w:rsidR="00BD6F7D" w:rsidRDefault="00350048">
            <w:pPr>
              <w:pStyle w:val="TableParagraph"/>
              <w:ind w:left="105"/>
              <w:jc w:val="left"/>
              <w:rPr>
                <w:sz w:val="28"/>
              </w:rPr>
            </w:pPr>
            <w:r>
              <w:rPr>
                <w:sz w:val="28"/>
              </w:rPr>
              <w:t>Titleof</w:t>
            </w:r>
            <w:r>
              <w:rPr>
                <w:spacing w:val="-2"/>
                <w:sz w:val="28"/>
              </w:rPr>
              <w:t>Project</w:t>
            </w:r>
          </w:p>
        </w:tc>
        <w:tc>
          <w:tcPr>
            <w:tcW w:w="2592" w:type="dxa"/>
          </w:tcPr>
          <w:p w:rsidR="00BD6F7D" w:rsidRDefault="00350048">
            <w:pPr>
              <w:pStyle w:val="TableParagraph"/>
              <w:rPr>
                <w:sz w:val="28"/>
              </w:rPr>
            </w:pPr>
            <w:r>
              <w:rPr>
                <w:spacing w:val="-10"/>
                <w:sz w:val="28"/>
              </w:rPr>
              <w:t>1</w:t>
            </w:r>
          </w:p>
        </w:tc>
      </w:tr>
      <w:tr w:rsidR="00BD6F7D">
        <w:trPr>
          <w:trHeight w:val="685"/>
        </w:trPr>
        <w:tc>
          <w:tcPr>
            <w:tcW w:w="1709" w:type="dxa"/>
          </w:tcPr>
          <w:p w:rsidR="00BD6F7D" w:rsidRDefault="00350048">
            <w:pPr>
              <w:pStyle w:val="TableParagraph"/>
              <w:ind w:left="11" w:right="7"/>
              <w:rPr>
                <w:sz w:val="28"/>
              </w:rPr>
            </w:pPr>
            <w:r>
              <w:rPr>
                <w:spacing w:val="-10"/>
                <w:sz w:val="28"/>
              </w:rPr>
              <w:t>2</w:t>
            </w:r>
          </w:p>
        </w:tc>
        <w:tc>
          <w:tcPr>
            <w:tcW w:w="5617" w:type="dxa"/>
          </w:tcPr>
          <w:p w:rsidR="00BD6F7D" w:rsidRDefault="00350048">
            <w:pPr>
              <w:pStyle w:val="TableParagraph"/>
              <w:ind w:left="105"/>
              <w:jc w:val="left"/>
              <w:rPr>
                <w:sz w:val="28"/>
              </w:rPr>
            </w:pPr>
            <w:r>
              <w:rPr>
                <w:spacing w:val="-2"/>
                <w:sz w:val="28"/>
              </w:rPr>
              <w:t>Acknowledgement</w:t>
            </w:r>
          </w:p>
        </w:tc>
        <w:tc>
          <w:tcPr>
            <w:tcW w:w="2592" w:type="dxa"/>
          </w:tcPr>
          <w:p w:rsidR="00BD6F7D" w:rsidRDefault="00350048">
            <w:pPr>
              <w:pStyle w:val="TableParagraph"/>
              <w:rPr>
                <w:sz w:val="28"/>
              </w:rPr>
            </w:pPr>
            <w:r>
              <w:rPr>
                <w:spacing w:val="-10"/>
                <w:sz w:val="28"/>
              </w:rPr>
              <w:t>3</w:t>
            </w:r>
          </w:p>
        </w:tc>
      </w:tr>
      <w:tr w:rsidR="00BD6F7D">
        <w:trPr>
          <w:trHeight w:val="681"/>
        </w:trPr>
        <w:tc>
          <w:tcPr>
            <w:tcW w:w="1709" w:type="dxa"/>
          </w:tcPr>
          <w:p w:rsidR="00BD6F7D" w:rsidRDefault="00350048">
            <w:pPr>
              <w:pStyle w:val="TableParagraph"/>
              <w:ind w:left="11" w:right="7"/>
              <w:rPr>
                <w:sz w:val="28"/>
              </w:rPr>
            </w:pPr>
            <w:r>
              <w:rPr>
                <w:spacing w:val="-10"/>
                <w:sz w:val="28"/>
              </w:rPr>
              <w:t>3</w:t>
            </w:r>
          </w:p>
        </w:tc>
        <w:tc>
          <w:tcPr>
            <w:tcW w:w="5617" w:type="dxa"/>
          </w:tcPr>
          <w:p w:rsidR="00BD6F7D" w:rsidRDefault="00350048">
            <w:pPr>
              <w:pStyle w:val="TableParagraph"/>
              <w:ind w:left="105"/>
              <w:jc w:val="left"/>
              <w:rPr>
                <w:sz w:val="28"/>
              </w:rPr>
            </w:pPr>
            <w:r>
              <w:rPr>
                <w:spacing w:val="-2"/>
                <w:sz w:val="28"/>
              </w:rPr>
              <w:t>Abstract</w:t>
            </w:r>
          </w:p>
        </w:tc>
        <w:tc>
          <w:tcPr>
            <w:tcW w:w="2592" w:type="dxa"/>
          </w:tcPr>
          <w:p w:rsidR="00BD6F7D" w:rsidRDefault="00350048">
            <w:pPr>
              <w:pStyle w:val="TableParagraph"/>
              <w:rPr>
                <w:sz w:val="28"/>
              </w:rPr>
            </w:pPr>
            <w:r>
              <w:rPr>
                <w:spacing w:val="-10"/>
                <w:sz w:val="28"/>
              </w:rPr>
              <w:t>4</w:t>
            </w:r>
          </w:p>
        </w:tc>
      </w:tr>
      <w:tr w:rsidR="00BD6F7D">
        <w:trPr>
          <w:trHeight w:val="681"/>
        </w:trPr>
        <w:tc>
          <w:tcPr>
            <w:tcW w:w="1709" w:type="dxa"/>
          </w:tcPr>
          <w:p w:rsidR="00BD6F7D" w:rsidRDefault="00350048">
            <w:pPr>
              <w:pStyle w:val="TableParagraph"/>
              <w:ind w:left="11" w:right="7"/>
              <w:rPr>
                <w:sz w:val="28"/>
              </w:rPr>
            </w:pPr>
            <w:r>
              <w:rPr>
                <w:spacing w:val="-10"/>
                <w:sz w:val="28"/>
              </w:rPr>
              <w:t>4</w:t>
            </w:r>
          </w:p>
        </w:tc>
        <w:tc>
          <w:tcPr>
            <w:tcW w:w="5617" w:type="dxa"/>
          </w:tcPr>
          <w:p w:rsidR="00BD6F7D" w:rsidRDefault="00350048">
            <w:pPr>
              <w:pStyle w:val="TableParagraph"/>
              <w:ind w:left="105"/>
              <w:jc w:val="left"/>
              <w:rPr>
                <w:sz w:val="28"/>
              </w:rPr>
            </w:pPr>
            <w:r>
              <w:rPr>
                <w:spacing w:val="-2"/>
                <w:sz w:val="28"/>
              </w:rPr>
              <w:t>Introduction</w:t>
            </w:r>
          </w:p>
        </w:tc>
        <w:tc>
          <w:tcPr>
            <w:tcW w:w="2592" w:type="dxa"/>
          </w:tcPr>
          <w:p w:rsidR="00BD6F7D" w:rsidRDefault="00350048">
            <w:pPr>
              <w:pStyle w:val="TableParagraph"/>
              <w:rPr>
                <w:sz w:val="28"/>
              </w:rPr>
            </w:pPr>
            <w:r>
              <w:rPr>
                <w:spacing w:val="-10"/>
                <w:sz w:val="28"/>
              </w:rPr>
              <w:t>5</w:t>
            </w:r>
          </w:p>
        </w:tc>
      </w:tr>
      <w:tr w:rsidR="00BD6F7D">
        <w:trPr>
          <w:trHeight w:val="685"/>
        </w:trPr>
        <w:tc>
          <w:tcPr>
            <w:tcW w:w="1709" w:type="dxa"/>
          </w:tcPr>
          <w:p w:rsidR="00BD6F7D" w:rsidRDefault="00350048">
            <w:pPr>
              <w:pStyle w:val="TableParagraph"/>
              <w:ind w:left="11" w:right="7"/>
              <w:rPr>
                <w:sz w:val="28"/>
              </w:rPr>
            </w:pPr>
            <w:r>
              <w:rPr>
                <w:spacing w:val="-10"/>
                <w:sz w:val="28"/>
              </w:rPr>
              <w:t>5</w:t>
            </w:r>
          </w:p>
        </w:tc>
        <w:tc>
          <w:tcPr>
            <w:tcW w:w="5617" w:type="dxa"/>
          </w:tcPr>
          <w:p w:rsidR="00BD6F7D" w:rsidRDefault="00350048">
            <w:pPr>
              <w:pStyle w:val="TableParagraph"/>
              <w:ind w:left="105"/>
              <w:jc w:val="left"/>
              <w:rPr>
                <w:sz w:val="28"/>
              </w:rPr>
            </w:pPr>
            <w:r>
              <w:rPr>
                <w:spacing w:val="-2"/>
                <w:sz w:val="28"/>
              </w:rPr>
              <w:t>Objective</w:t>
            </w:r>
          </w:p>
        </w:tc>
        <w:tc>
          <w:tcPr>
            <w:tcW w:w="2592" w:type="dxa"/>
          </w:tcPr>
          <w:p w:rsidR="00BD6F7D" w:rsidRDefault="00350048">
            <w:pPr>
              <w:pStyle w:val="TableParagraph"/>
              <w:rPr>
                <w:sz w:val="28"/>
              </w:rPr>
            </w:pPr>
            <w:r>
              <w:rPr>
                <w:spacing w:val="-10"/>
                <w:sz w:val="28"/>
              </w:rPr>
              <w:t>6</w:t>
            </w:r>
          </w:p>
        </w:tc>
      </w:tr>
      <w:tr w:rsidR="00BD6F7D">
        <w:trPr>
          <w:trHeight w:val="681"/>
        </w:trPr>
        <w:tc>
          <w:tcPr>
            <w:tcW w:w="1709" w:type="dxa"/>
          </w:tcPr>
          <w:p w:rsidR="00BD6F7D" w:rsidRDefault="00350048">
            <w:pPr>
              <w:pStyle w:val="TableParagraph"/>
              <w:ind w:left="11" w:right="7"/>
              <w:rPr>
                <w:sz w:val="28"/>
              </w:rPr>
            </w:pPr>
            <w:r>
              <w:rPr>
                <w:spacing w:val="-10"/>
                <w:sz w:val="28"/>
              </w:rPr>
              <w:t>6</w:t>
            </w:r>
          </w:p>
        </w:tc>
        <w:tc>
          <w:tcPr>
            <w:tcW w:w="5617" w:type="dxa"/>
          </w:tcPr>
          <w:p w:rsidR="00BD6F7D" w:rsidRDefault="00350048">
            <w:pPr>
              <w:pStyle w:val="TableParagraph"/>
              <w:ind w:left="105"/>
              <w:jc w:val="left"/>
              <w:rPr>
                <w:sz w:val="28"/>
              </w:rPr>
            </w:pPr>
            <w:r>
              <w:rPr>
                <w:spacing w:val="-2"/>
                <w:sz w:val="28"/>
              </w:rPr>
              <w:t>SystemAnalysis</w:t>
            </w:r>
          </w:p>
        </w:tc>
        <w:tc>
          <w:tcPr>
            <w:tcW w:w="2592" w:type="dxa"/>
          </w:tcPr>
          <w:p w:rsidR="00BD6F7D" w:rsidRDefault="00350048">
            <w:pPr>
              <w:pStyle w:val="TableParagraph"/>
              <w:rPr>
                <w:sz w:val="28"/>
              </w:rPr>
            </w:pPr>
            <w:r>
              <w:rPr>
                <w:spacing w:val="-10"/>
                <w:sz w:val="28"/>
              </w:rPr>
              <w:t>7</w:t>
            </w:r>
          </w:p>
        </w:tc>
      </w:tr>
      <w:tr w:rsidR="00BD6F7D">
        <w:trPr>
          <w:trHeight w:val="681"/>
        </w:trPr>
        <w:tc>
          <w:tcPr>
            <w:tcW w:w="1709" w:type="dxa"/>
          </w:tcPr>
          <w:p w:rsidR="00BD6F7D" w:rsidRDefault="00350048">
            <w:pPr>
              <w:pStyle w:val="TableParagraph"/>
              <w:ind w:left="11" w:right="7"/>
              <w:rPr>
                <w:sz w:val="28"/>
              </w:rPr>
            </w:pPr>
            <w:r>
              <w:rPr>
                <w:spacing w:val="-10"/>
                <w:sz w:val="28"/>
              </w:rPr>
              <w:t>7</w:t>
            </w:r>
          </w:p>
        </w:tc>
        <w:tc>
          <w:tcPr>
            <w:tcW w:w="5617" w:type="dxa"/>
          </w:tcPr>
          <w:p w:rsidR="00BD6F7D" w:rsidRDefault="00350048">
            <w:pPr>
              <w:pStyle w:val="TableParagraph"/>
              <w:ind w:left="105"/>
              <w:jc w:val="left"/>
              <w:rPr>
                <w:sz w:val="28"/>
              </w:rPr>
            </w:pPr>
            <w:r>
              <w:rPr>
                <w:sz w:val="28"/>
                <w:u w:val="single"/>
              </w:rPr>
              <w:t>System</w:t>
            </w:r>
            <w:r>
              <w:rPr>
                <w:spacing w:val="-2"/>
                <w:sz w:val="28"/>
                <w:u w:val="single"/>
              </w:rPr>
              <w:t>Design</w:t>
            </w:r>
          </w:p>
        </w:tc>
        <w:tc>
          <w:tcPr>
            <w:tcW w:w="2592" w:type="dxa"/>
          </w:tcPr>
          <w:p w:rsidR="00BD6F7D" w:rsidRDefault="00350048">
            <w:pPr>
              <w:pStyle w:val="TableParagraph"/>
              <w:ind w:right="5"/>
              <w:rPr>
                <w:sz w:val="28"/>
              </w:rPr>
            </w:pPr>
            <w:r>
              <w:rPr>
                <w:spacing w:val="-5"/>
                <w:sz w:val="28"/>
              </w:rPr>
              <w:t>22</w:t>
            </w:r>
          </w:p>
        </w:tc>
      </w:tr>
      <w:tr w:rsidR="00BD6F7D">
        <w:trPr>
          <w:trHeight w:val="686"/>
        </w:trPr>
        <w:tc>
          <w:tcPr>
            <w:tcW w:w="1709" w:type="dxa"/>
          </w:tcPr>
          <w:p w:rsidR="00BD6F7D" w:rsidRDefault="00350048">
            <w:pPr>
              <w:pStyle w:val="TableParagraph"/>
              <w:spacing w:line="320" w:lineRule="exact"/>
              <w:ind w:left="11" w:right="7"/>
              <w:rPr>
                <w:sz w:val="28"/>
              </w:rPr>
            </w:pPr>
            <w:r>
              <w:rPr>
                <w:spacing w:val="-10"/>
                <w:sz w:val="28"/>
              </w:rPr>
              <w:t>8</w:t>
            </w:r>
          </w:p>
        </w:tc>
        <w:tc>
          <w:tcPr>
            <w:tcW w:w="5617" w:type="dxa"/>
          </w:tcPr>
          <w:p w:rsidR="00BD6F7D" w:rsidRDefault="00350048">
            <w:pPr>
              <w:pStyle w:val="TableParagraph"/>
              <w:spacing w:line="320" w:lineRule="exact"/>
              <w:ind w:left="105"/>
              <w:jc w:val="left"/>
              <w:rPr>
                <w:sz w:val="28"/>
              </w:rPr>
            </w:pPr>
            <w:r>
              <w:rPr>
                <w:spacing w:val="-2"/>
                <w:sz w:val="28"/>
              </w:rPr>
              <w:t>Screenshots</w:t>
            </w:r>
          </w:p>
        </w:tc>
        <w:tc>
          <w:tcPr>
            <w:tcW w:w="2592" w:type="dxa"/>
          </w:tcPr>
          <w:p w:rsidR="00BD6F7D" w:rsidRDefault="00350048">
            <w:pPr>
              <w:pStyle w:val="TableParagraph"/>
              <w:spacing w:line="320" w:lineRule="exact"/>
              <w:ind w:right="5"/>
              <w:rPr>
                <w:sz w:val="28"/>
              </w:rPr>
            </w:pPr>
            <w:r>
              <w:rPr>
                <w:spacing w:val="-5"/>
                <w:sz w:val="28"/>
              </w:rPr>
              <w:t>32</w:t>
            </w:r>
          </w:p>
        </w:tc>
      </w:tr>
      <w:tr w:rsidR="00BD6F7D">
        <w:trPr>
          <w:trHeight w:val="681"/>
        </w:trPr>
        <w:tc>
          <w:tcPr>
            <w:tcW w:w="1709" w:type="dxa"/>
          </w:tcPr>
          <w:p w:rsidR="00BD6F7D" w:rsidRDefault="00350048">
            <w:pPr>
              <w:pStyle w:val="TableParagraph"/>
              <w:ind w:left="11" w:right="7"/>
              <w:rPr>
                <w:sz w:val="28"/>
              </w:rPr>
            </w:pPr>
            <w:r>
              <w:rPr>
                <w:spacing w:val="-10"/>
                <w:sz w:val="28"/>
              </w:rPr>
              <w:t>9</w:t>
            </w:r>
          </w:p>
        </w:tc>
        <w:tc>
          <w:tcPr>
            <w:tcW w:w="5617" w:type="dxa"/>
          </w:tcPr>
          <w:p w:rsidR="00BD6F7D" w:rsidRDefault="00350048">
            <w:pPr>
              <w:pStyle w:val="TableParagraph"/>
              <w:ind w:left="105"/>
              <w:jc w:val="left"/>
              <w:rPr>
                <w:sz w:val="28"/>
              </w:rPr>
            </w:pPr>
            <w:r>
              <w:rPr>
                <w:spacing w:val="-2"/>
                <w:sz w:val="28"/>
              </w:rPr>
              <w:t>Coding</w:t>
            </w:r>
          </w:p>
        </w:tc>
        <w:tc>
          <w:tcPr>
            <w:tcW w:w="2592" w:type="dxa"/>
          </w:tcPr>
          <w:p w:rsidR="00BD6F7D" w:rsidRDefault="00350048">
            <w:pPr>
              <w:pStyle w:val="TableParagraph"/>
              <w:ind w:right="5"/>
              <w:rPr>
                <w:sz w:val="28"/>
              </w:rPr>
            </w:pPr>
            <w:r>
              <w:rPr>
                <w:spacing w:val="-5"/>
                <w:sz w:val="28"/>
              </w:rPr>
              <w:t>39</w:t>
            </w:r>
          </w:p>
        </w:tc>
      </w:tr>
      <w:tr w:rsidR="00BD6F7D">
        <w:trPr>
          <w:trHeight w:val="685"/>
        </w:trPr>
        <w:tc>
          <w:tcPr>
            <w:tcW w:w="1709" w:type="dxa"/>
          </w:tcPr>
          <w:p w:rsidR="00BD6F7D" w:rsidRDefault="00350048">
            <w:pPr>
              <w:pStyle w:val="TableParagraph"/>
              <w:ind w:left="7" w:right="7"/>
              <w:rPr>
                <w:sz w:val="28"/>
              </w:rPr>
            </w:pPr>
            <w:r>
              <w:rPr>
                <w:spacing w:val="-5"/>
                <w:sz w:val="28"/>
              </w:rPr>
              <w:t>10</w:t>
            </w:r>
          </w:p>
        </w:tc>
        <w:tc>
          <w:tcPr>
            <w:tcW w:w="5617" w:type="dxa"/>
          </w:tcPr>
          <w:p w:rsidR="00BD6F7D" w:rsidRDefault="00350048">
            <w:pPr>
              <w:pStyle w:val="TableParagraph"/>
              <w:ind w:left="105"/>
              <w:jc w:val="left"/>
              <w:rPr>
                <w:sz w:val="28"/>
              </w:rPr>
            </w:pPr>
            <w:r>
              <w:rPr>
                <w:spacing w:val="-2"/>
                <w:sz w:val="28"/>
              </w:rPr>
              <w:t>Testing</w:t>
            </w:r>
          </w:p>
        </w:tc>
        <w:tc>
          <w:tcPr>
            <w:tcW w:w="2592" w:type="dxa"/>
          </w:tcPr>
          <w:p w:rsidR="00BD6F7D" w:rsidRDefault="00350048">
            <w:pPr>
              <w:pStyle w:val="TableParagraph"/>
              <w:ind w:right="5"/>
              <w:rPr>
                <w:sz w:val="28"/>
              </w:rPr>
            </w:pPr>
            <w:r>
              <w:rPr>
                <w:spacing w:val="-5"/>
                <w:sz w:val="28"/>
              </w:rPr>
              <w:t>46</w:t>
            </w:r>
          </w:p>
        </w:tc>
      </w:tr>
      <w:tr w:rsidR="00BD6F7D">
        <w:trPr>
          <w:trHeight w:val="681"/>
        </w:trPr>
        <w:tc>
          <w:tcPr>
            <w:tcW w:w="1709" w:type="dxa"/>
          </w:tcPr>
          <w:p w:rsidR="00BD6F7D" w:rsidRDefault="00350048">
            <w:pPr>
              <w:pStyle w:val="TableParagraph"/>
              <w:ind w:left="4" w:right="11"/>
              <w:rPr>
                <w:sz w:val="28"/>
              </w:rPr>
            </w:pPr>
            <w:r>
              <w:rPr>
                <w:spacing w:val="-5"/>
                <w:sz w:val="28"/>
              </w:rPr>
              <w:t>11</w:t>
            </w:r>
          </w:p>
        </w:tc>
        <w:tc>
          <w:tcPr>
            <w:tcW w:w="5617" w:type="dxa"/>
          </w:tcPr>
          <w:p w:rsidR="00BD6F7D" w:rsidRDefault="00350048">
            <w:pPr>
              <w:pStyle w:val="TableParagraph"/>
              <w:ind w:left="105"/>
              <w:jc w:val="left"/>
              <w:rPr>
                <w:sz w:val="28"/>
              </w:rPr>
            </w:pPr>
            <w:r>
              <w:rPr>
                <w:spacing w:val="-2"/>
                <w:sz w:val="28"/>
              </w:rPr>
              <w:t>Report</w:t>
            </w:r>
          </w:p>
        </w:tc>
        <w:tc>
          <w:tcPr>
            <w:tcW w:w="2592" w:type="dxa"/>
          </w:tcPr>
          <w:p w:rsidR="00BD6F7D" w:rsidRDefault="00350048">
            <w:pPr>
              <w:pStyle w:val="TableParagraph"/>
              <w:ind w:right="5"/>
              <w:rPr>
                <w:sz w:val="28"/>
              </w:rPr>
            </w:pPr>
            <w:r>
              <w:rPr>
                <w:spacing w:val="-5"/>
                <w:sz w:val="28"/>
              </w:rPr>
              <w:t>47</w:t>
            </w:r>
          </w:p>
        </w:tc>
      </w:tr>
      <w:tr w:rsidR="00BD6F7D">
        <w:trPr>
          <w:trHeight w:val="681"/>
        </w:trPr>
        <w:tc>
          <w:tcPr>
            <w:tcW w:w="1709" w:type="dxa"/>
          </w:tcPr>
          <w:p w:rsidR="00BD6F7D" w:rsidRDefault="00350048">
            <w:pPr>
              <w:pStyle w:val="TableParagraph"/>
              <w:ind w:left="7" w:right="7"/>
              <w:rPr>
                <w:sz w:val="28"/>
              </w:rPr>
            </w:pPr>
            <w:r>
              <w:rPr>
                <w:spacing w:val="-5"/>
                <w:sz w:val="28"/>
              </w:rPr>
              <w:t>12</w:t>
            </w:r>
          </w:p>
        </w:tc>
        <w:tc>
          <w:tcPr>
            <w:tcW w:w="5617" w:type="dxa"/>
          </w:tcPr>
          <w:p w:rsidR="00BD6F7D" w:rsidRDefault="00350048">
            <w:pPr>
              <w:pStyle w:val="TableParagraph"/>
              <w:ind w:left="105"/>
              <w:jc w:val="left"/>
              <w:rPr>
                <w:sz w:val="28"/>
              </w:rPr>
            </w:pPr>
            <w:r>
              <w:rPr>
                <w:sz w:val="28"/>
              </w:rPr>
              <w:t>Future</w:t>
            </w:r>
            <w:r>
              <w:rPr>
                <w:spacing w:val="-2"/>
                <w:sz w:val="28"/>
              </w:rPr>
              <w:t>Scope</w:t>
            </w:r>
          </w:p>
        </w:tc>
        <w:tc>
          <w:tcPr>
            <w:tcW w:w="2592" w:type="dxa"/>
          </w:tcPr>
          <w:p w:rsidR="00BD6F7D" w:rsidRDefault="00350048">
            <w:pPr>
              <w:pStyle w:val="TableParagraph"/>
              <w:ind w:right="5"/>
              <w:rPr>
                <w:sz w:val="28"/>
              </w:rPr>
            </w:pPr>
            <w:r>
              <w:rPr>
                <w:spacing w:val="-5"/>
                <w:sz w:val="28"/>
              </w:rPr>
              <w:t>48</w:t>
            </w:r>
          </w:p>
        </w:tc>
      </w:tr>
      <w:tr w:rsidR="00BD6F7D">
        <w:trPr>
          <w:trHeight w:val="686"/>
        </w:trPr>
        <w:tc>
          <w:tcPr>
            <w:tcW w:w="1709" w:type="dxa"/>
          </w:tcPr>
          <w:p w:rsidR="00BD6F7D" w:rsidRDefault="00350048">
            <w:pPr>
              <w:pStyle w:val="TableParagraph"/>
              <w:ind w:left="7" w:right="7"/>
              <w:rPr>
                <w:sz w:val="28"/>
              </w:rPr>
            </w:pPr>
            <w:r>
              <w:rPr>
                <w:spacing w:val="-5"/>
                <w:sz w:val="28"/>
              </w:rPr>
              <w:t>13</w:t>
            </w:r>
          </w:p>
        </w:tc>
        <w:tc>
          <w:tcPr>
            <w:tcW w:w="5617" w:type="dxa"/>
          </w:tcPr>
          <w:p w:rsidR="00BD6F7D" w:rsidRDefault="00350048">
            <w:pPr>
              <w:pStyle w:val="TableParagraph"/>
              <w:ind w:left="105"/>
              <w:jc w:val="left"/>
              <w:rPr>
                <w:sz w:val="28"/>
              </w:rPr>
            </w:pPr>
            <w:r>
              <w:rPr>
                <w:spacing w:val="-2"/>
                <w:sz w:val="28"/>
              </w:rPr>
              <w:t>Conclusion</w:t>
            </w:r>
          </w:p>
        </w:tc>
        <w:tc>
          <w:tcPr>
            <w:tcW w:w="2592" w:type="dxa"/>
          </w:tcPr>
          <w:p w:rsidR="00BD6F7D" w:rsidRDefault="00350048">
            <w:pPr>
              <w:pStyle w:val="TableParagraph"/>
              <w:ind w:right="5"/>
              <w:rPr>
                <w:sz w:val="28"/>
              </w:rPr>
            </w:pPr>
            <w:r>
              <w:rPr>
                <w:spacing w:val="-5"/>
                <w:sz w:val="28"/>
              </w:rPr>
              <w:t>48</w:t>
            </w:r>
          </w:p>
        </w:tc>
      </w:tr>
      <w:tr w:rsidR="00BD6F7D">
        <w:trPr>
          <w:trHeight w:val="681"/>
        </w:trPr>
        <w:tc>
          <w:tcPr>
            <w:tcW w:w="1709" w:type="dxa"/>
          </w:tcPr>
          <w:p w:rsidR="00BD6F7D" w:rsidRDefault="00350048">
            <w:pPr>
              <w:pStyle w:val="TableParagraph"/>
              <w:ind w:left="7" w:right="7"/>
              <w:rPr>
                <w:sz w:val="28"/>
              </w:rPr>
            </w:pPr>
            <w:r>
              <w:rPr>
                <w:spacing w:val="-5"/>
                <w:sz w:val="28"/>
              </w:rPr>
              <w:t>14</w:t>
            </w:r>
          </w:p>
        </w:tc>
        <w:tc>
          <w:tcPr>
            <w:tcW w:w="5617" w:type="dxa"/>
          </w:tcPr>
          <w:p w:rsidR="00BD6F7D" w:rsidRDefault="00350048">
            <w:pPr>
              <w:pStyle w:val="TableParagraph"/>
              <w:ind w:left="105"/>
              <w:jc w:val="left"/>
              <w:rPr>
                <w:sz w:val="28"/>
              </w:rPr>
            </w:pPr>
            <w:r>
              <w:rPr>
                <w:spacing w:val="-2"/>
                <w:sz w:val="28"/>
              </w:rPr>
              <w:t>Bibliography</w:t>
            </w:r>
          </w:p>
        </w:tc>
        <w:tc>
          <w:tcPr>
            <w:tcW w:w="2592" w:type="dxa"/>
          </w:tcPr>
          <w:p w:rsidR="00BD6F7D" w:rsidRDefault="00350048">
            <w:pPr>
              <w:pStyle w:val="TableParagraph"/>
              <w:ind w:right="5"/>
              <w:rPr>
                <w:sz w:val="28"/>
              </w:rPr>
            </w:pPr>
            <w:r>
              <w:rPr>
                <w:spacing w:val="-5"/>
                <w:sz w:val="28"/>
              </w:rPr>
              <w:t>49</w:t>
            </w:r>
          </w:p>
        </w:tc>
      </w:tr>
      <w:tr w:rsidR="00BD6F7D">
        <w:trPr>
          <w:trHeight w:val="686"/>
        </w:trPr>
        <w:tc>
          <w:tcPr>
            <w:tcW w:w="1709" w:type="dxa"/>
          </w:tcPr>
          <w:p w:rsidR="00BD6F7D" w:rsidRDefault="00350048">
            <w:pPr>
              <w:pStyle w:val="TableParagraph"/>
              <w:ind w:left="7" w:right="7"/>
              <w:rPr>
                <w:sz w:val="28"/>
              </w:rPr>
            </w:pPr>
            <w:r>
              <w:rPr>
                <w:spacing w:val="-5"/>
                <w:sz w:val="28"/>
              </w:rPr>
              <w:t>15</w:t>
            </w:r>
          </w:p>
        </w:tc>
        <w:tc>
          <w:tcPr>
            <w:tcW w:w="5617" w:type="dxa"/>
          </w:tcPr>
          <w:p w:rsidR="00BD6F7D" w:rsidRDefault="00350048">
            <w:pPr>
              <w:pStyle w:val="TableParagraph"/>
              <w:ind w:left="105"/>
              <w:jc w:val="left"/>
              <w:rPr>
                <w:sz w:val="28"/>
              </w:rPr>
            </w:pPr>
            <w:r>
              <w:rPr>
                <w:spacing w:val="-2"/>
                <w:sz w:val="28"/>
              </w:rPr>
              <w:t>References</w:t>
            </w:r>
          </w:p>
        </w:tc>
        <w:tc>
          <w:tcPr>
            <w:tcW w:w="2592" w:type="dxa"/>
          </w:tcPr>
          <w:p w:rsidR="00BD6F7D" w:rsidRDefault="00350048">
            <w:pPr>
              <w:pStyle w:val="TableParagraph"/>
              <w:ind w:right="5"/>
              <w:rPr>
                <w:sz w:val="28"/>
              </w:rPr>
            </w:pPr>
            <w:r>
              <w:rPr>
                <w:spacing w:val="-5"/>
                <w:sz w:val="28"/>
              </w:rPr>
              <w:t>49</w:t>
            </w:r>
          </w:p>
        </w:tc>
      </w:tr>
    </w:tbl>
    <w:p w:rsidR="00BD6F7D" w:rsidRDefault="00BD6F7D">
      <w:pPr>
        <w:pStyle w:val="TableParagraph"/>
        <w:rPr>
          <w:sz w:val="28"/>
        </w:rPr>
        <w:sectPr w:rsidR="00BD6F7D">
          <w:pgSz w:w="12240" w:h="15840"/>
          <w:pgMar w:top="14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BD6F7D" w:rsidRDefault="00350048">
      <w:pPr>
        <w:pStyle w:val="Heading11"/>
        <w:spacing w:before="77"/>
        <w:ind w:right="1855"/>
        <w:jc w:val="center"/>
        <w:rPr>
          <w:u w:val="none"/>
        </w:rPr>
      </w:pPr>
      <w:r>
        <w:rPr>
          <w:spacing w:val="-2"/>
        </w:rPr>
        <w:lastRenderedPageBreak/>
        <w:t>Acknowledgement</w:t>
      </w:r>
    </w:p>
    <w:p w:rsidR="00BD6F7D" w:rsidRDefault="00BD6F7D">
      <w:pPr>
        <w:pStyle w:val="BodyText"/>
        <w:spacing w:before="69"/>
        <w:rPr>
          <w:b/>
        </w:rPr>
      </w:pPr>
    </w:p>
    <w:p w:rsidR="00BD6F7D" w:rsidRDefault="00350048">
      <w:pPr>
        <w:spacing w:before="1" w:after="8" w:line="259" w:lineRule="auto"/>
        <w:ind w:left="398" w:right="404"/>
        <w:jc w:val="center"/>
        <w:rPr>
          <w:rFonts w:ascii="Calibri" w:hAnsi="Calibri"/>
          <w:sz w:val="28"/>
        </w:rPr>
      </w:pPr>
      <w:r>
        <w:rPr>
          <w:rFonts w:ascii="Calibri" w:hAnsi="Calibri"/>
          <w:sz w:val="28"/>
        </w:rPr>
        <w:t xml:space="preserve">The project </w:t>
      </w:r>
      <w:r>
        <w:rPr>
          <w:rFonts w:ascii="Calibri" w:hAnsi="Calibri"/>
          <w:b/>
          <w:position w:val="-3"/>
          <w:sz w:val="24"/>
        </w:rPr>
        <w:t>“</w:t>
      </w:r>
      <w:r>
        <w:rPr>
          <w:rFonts w:hAnsi="Calibri"/>
          <w:b/>
          <w:sz w:val="28"/>
        </w:rPr>
        <w:t xml:space="preserve">Food Delivery </w:t>
      </w:r>
      <w:r>
        <w:rPr>
          <w:rFonts w:ascii="Calibri" w:hAnsi="Calibri"/>
          <w:b/>
          <w:sz w:val="28"/>
        </w:rPr>
        <w:t>Portal with Sentiment Analysis</w:t>
      </w:r>
      <w:r>
        <w:rPr>
          <w:rFonts w:ascii="Calibri" w:hAnsi="Calibri"/>
          <w:b/>
          <w:position w:val="-3"/>
          <w:sz w:val="24"/>
        </w:rPr>
        <w:t xml:space="preserve">” </w:t>
      </w:r>
      <w:r>
        <w:rPr>
          <w:rFonts w:ascii="Calibri" w:hAnsi="Calibri"/>
          <w:sz w:val="28"/>
        </w:rPr>
        <w:t>is the Project work carried out by</w:t>
      </w:r>
    </w:p>
    <w:tbl>
      <w:tblPr>
        <w:tblW w:w="0" w:type="auto"/>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255"/>
        <w:gridCol w:w="4254"/>
      </w:tblGrid>
      <w:tr w:rsidR="00BD6F7D">
        <w:trPr>
          <w:trHeight w:val="383"/>
        </w:trPr>
        <w:tc>
          <w:tcPr>
            <w:tcW w:w="4255" w:type="dxa"/>
          </w:tcPr>
          <w:p w:rsidR="00BD6F7D" w:rsidRDefault="00350048">
            <w:pPr>
              <w:pStyle w:val="TableParagraph"/>
              <w:spacing w:before="6" w:line="240" w:lineRule="auto"/>
              <w:ind w:right="3"/>
              <w:rPr>
                <w:rFonts w:ascii="Calibri"/>
                <w:b/>
                <w:sz w:val="28"/>
              </w:rPr>
            </w:pPr>
            <w:r>
              <w:rPr>
                <w:rFonts w:ascii="Calibri"/>
                <w:b/>
                <w:spacing w:val="-4"/>
                <w:sz w:val="28"/>
              </w:rPr>
              <w:t>Name</w:t>
            </w:r>
          </w:p>
        </w:tc>
        <w:tc>
          <w:tcPr>
            <w:tcW w:w="4254" w:type="dxa"/>
          </w:tcPr>
          <w:p w:rsidR="00BD6F7D" w:rsidRDefault="00350048">
            <w:pPr>
              <w:pStyle w:val="TableParagraph"/>
              <w:spacing w:before="6" w:line="240" w:lineRule="auto"/>
              <w:ind w:left="3"/>
              <w:rPr>
                <w:rFonts w:ascii="Calibri"/>
                <w:b/>
                <w:sz w:val="28"/>
              </w:rPr>
            </w:pPr>
            <w:r>
              <w:rPr>
                <w:rFonts w:ascii="Calibri"/>
                <w:b/>
                <w:spacing w:val="-2"/>
                <w:sz w:val="28"/>
              </w:rPr>
              <w:t>Enrollment</w:t>
            </w:r>
            <w:r>
              <w:rPr>
                <w:rFonts w:ascii="Calibri"/>
                <w:b/>
                <w:spacing w:val="-5"/>
                <w:sz w:val="28"/>
              </w:rPr>
              <w:t>No</w:t>
            </w:r>
          </w:p>
        </w:tc>
      </w:tr>
      <w:tr w:rsidR="00BD6F7D">
        <w:trPr>
          <w:trHeight w:val="436"/>
        </w:trPr>
        <w:tc>
          <w:tcPr>
            <w:tcW w:w="4255" w:type="dxa"/>
          </w:tcPr>
          <w:p w:rsidR="00BD6F7D" w:rsidRDefault="00350048">
            <w:pPr>
              <w:pStyle w:val="TableParagraph"/>
              <w:spacing w:before="12" w:line="240" w:lineRule="auto"/>
              <w:ind w:right="7"/>
              <w:rPr>
                <w:rFonts w:ascii="Calibri"/>
                <w:b/>
                <w:sz w:val="32"/>
              </w:rPr>
            </w:pPr>
            <w:r>
              <w:rPr>
                <w:b/>
                <w:spacing w:val="-2"/>
                <w:sz w:val="32"/>
              </w:rPr>
              <w:t>Aftab Choudhar</w:t>
            </w:r>
            <w:r>
              <w:rPr>
                <w:b/>
                <w:spacing w:val="-2"/>
                <w:sz w:val="32"/>
                <w:lang w:val="en-IN"/>
              </w:rPr>
              <w:t>i</w:t>
            </w:r>
            <w:r>
              <w:rPr>
                <w:b/>
                <w:spacing w:val="-2"/>
                <w:sz w:val="32"/>
              </w:rPr>
              <w:t xml:space="preserve"> </w:t>
            </w:r>
          </w:p>
        </w:tc>
        <w:tc>
          <w:tcPr>
            <w:tcW w:w="4254" w:type="dxa"/>
          </w:tcPr>
          <w:p w:rsidR="00BD6F7D" w:rsidRDefault="00350048">
            <w:pPr>
              <w:pStyle w:val="TableParagraph"/>
              <w:spacing w:before="11" w:line="240" w:lineRule="auto"/>
              <w:ind w:left="3" w:right="3"/>
              <w:rPr>
                <w:rFonts w:ascii="Calibri"/>
                <w:b/>
                <w:sz w:val="24"/>
              </w:rPr>
            </w:pPr>
            <w:r>
              <w:rPr>
                <w:b/>
                <w:spacing w:val="-2"/>
                <w:sz w:val="24"/>
              </w:rPr>
              <w:t>AF04955996</w:t>
            </w:r>
          </w:p>
        </w:tc>
      </w:tr>
      <w:tr w:rsidR="00BD6F7D">
        <w:trPr>
          <w:trHeight w:val="441"/>
        </w:trPr>
        <w:tc>
          <w:tcPr>
            <w:tcW w:w="4255" w:type="dxa"/>
          </w:tcPr>
          <w:p w:rsidR="00BD6F7D" w:rsidRDefault="00350048">
            <w:pPr>
              <w:pStyle w:val="TableParagraph"/>
              <w:spacing w:before="16" w:line="240" w:lineRule="auto"/>
              <w:rPr>
                <w:rFonts w:ascii="Calibri"/>
                <w:b/>
                <w:sz w:val="32"/>
              </w:rPr>
            </w:pPr>
            <w:r>
              <w:rPr>
                <w:b/>
                <w:spacing w:val="-2"/>
                <w:sz w:val="32"/>
              </w:rPr>
              <w:t>Chaitali Khawale</w:t>
            </w:r>
          </w:p>
        </w:tc>
        <w:tc>
          <w:tcPr>
            <w:tcW w:w="4254" w:type="dxa"/>
          </w:tcPr>
          <w:p w:rsidR="00BD6F7D" w:rsidRDefault="00350048">
            <w:pPr>
              <w:pStyle w:val="TableParagraph"/>
              <w:spacing w:before="16" w:line="240" w:lineRule="auto"/>
              <w:ind w:left="3" w:right="3"/>
              <w:rPr>
                <w:rFonts w:ascii="Calibri"/>
                <w:b/>
                <w:sz w:val="24"/>
              </w:rPr>
            </w:pPr>
            <w:r>
              <w:rPr>
                <w:b/>
                <w:spacing w:val="-2"/>
                <w:sz w:val="24"/>
              </w:rPr>
              <w:t>AF04956723</w:t>
            </w:r>
          </w:p>
        </w:tc>
      </w:tr>
    </w:tbl>
    <w:p w:rsidR="00BD6F7D" w:rsidRDefault="00BD6F7D">
      <w:pPr>
        <w:pStyle w:val="BodyText"/>
        <w:spacing w:before="45"/>
        <w:rPr>
          <w:rFonts w:ascii="Calibri"/>
        </w:rPr>
      </w:pPr>
    </w:p>
    <w:p w:rsidR="00BD6F7D" w:rsidRDefault="00350048">
      <w:pPr>
        <w:pStyle w:val="BodyText"/>
        <w:ind w:left="1852" w:right="1856"/>
        <w:jc w:val="center"/>
        <w:rPr>
          <w:rFonts w:ascii="Calibri"/>
        </w:rPr>
      </w:pPr>
      <w:r>
        <w:rPr>
          <w:rFonts w:ascii="Calibri"/>
        </w:rPr>
        <w:t xml:space="preserve">Under the </w:t>
      </w:r>
      <w:r>
        <w:rPr>
          <w:rFonts w:ascii="Calibri"/>
          <w:spacing w:val="-2"/>
        </w:rPr>
        <w:t>Guidance.</w:t>
      </w:r>
    </w:p>
    <w:p w:rsidR="00BD6F7D" w:rsidRDefault="00350048">
      <w:pPr>
        <w:pStyle w:val="BodyText"/>
        <w:spacing w:before="293"/>
        <w:ind w:left="398" w:right="404"/>
        <w:jc w:val="center"/>
        <w:rPr>
          <w:rFonts w:ascii="Calibri"/>
        </w:rPr>
      </w:pPr>
      <w:r>
        <w:rPr>
          <w:rFonts w:ascii="Calibri"/>
        </w:rPr>
        <w:t xml:space="preserve">We are thankful to my project guide for guiding me to complete the </w:t>
      </w:r>
      <w:r>
        <w:rPr>
          <w:rFonts w:ascii="Calibri"/>
          <w:spacing w:val="-2"/>
        </w:rPr>
        <w:t>Project.</w:t>
      </w:r>
    </w:p>
    <w:p w:rsidR="00BD6F7D" w:rsidRDefault="00350048">
      <w:pPr>
        <w:pStyle w:val="BodyText"/>
        <w:spacing w:before="157" w:line="355" w:lineRule="auto"/>
        <w:ind w:left="388" w:right="404"/>
        <w:jc w:val="center"/>
        <w:rPr>
          <w:rFonts w:ascii="Calibri"/>
        </w:rPr>
      </w:pPr>
      <w:r>
        <w:rPr>
          <w:rFonts w:ascii="Calibri"/>
        </w:rPr>
        <w:t xml:space="preserve">His suggestions and valuable information regarding the formation of the Project Report have provided me a lot of help in completing the Project and its related </w:t>
      </w:r>
      <w:r>
        <w:rPr>
          <w:rFonts w:ascii="Calibri"/>
          <w:spacing w:val="-2"/>
        </w:rPr>
        <w:t>topics.</w:t>
      </w:r>
    </w:p>
    <w:p w:rsidR="00BD6F7D" w:rsidRDefault="00350048">
      <w:pPr>
        <w:pStyle w:val="BodyText"/>
        <w:spacing w:before="9" w:line="242" w:lineRule="auto"/>
        <w:ind w:left="405" w:right="404"/>
        <w:jc w:val="center"/>
        <w:rPr>
          <w:rFonts w:ascii="Calibri"/>
        </w:rPr>
      </w:pPr>
      <w:r>
        <w:rPr>
          <w:rFonts w:ascii="Calibri"/>
        </w:rPr>
        <w:t>We are also thankful to my family member and friends who were always there  to provide support and moral boost up.</w:t>
      </w:r>
    </w:p>
    <w:p w:rsidR="00BD6F7D" w:rsidRDefault="00BD6F7D">
      <w:pPr>
        <w:pStyle w:val="BodyText"/>
        <w:spacing w:line="242" w:lineRule="auto"/>
        <w:jc w:val="center"/>
        <w:rPr>
          <w:rFonts w:ascii="Calibri"/>
        </w:rPr>
        <w:sectPr w:rsidR="00BD6F7D">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BD6F7D" w:rsidRDefault="00350048">
      <w:pPr>
        <w:pStyle w:val="Heading11"/>
        <w:spacing w:before="56"/>
        <w:ind w:right="1853"/>
        <w:jc w:val="center"/>
        <w:rPr>
          <w:u w:val="none"/>
        </w:rPr>
      </w:pPr>
      <w:r>
        <w:rPr>
          <w:spacing w:val="-2"/>
        </w:rPr>
        <w:lastRenderedPageBreak/>
        <w:t>Abstract</w:t>
      </w:r>
    </w:p>
    <w:p w:rsidR="00BD6F7D" w:rsidRDefault="00BD6F7D">
      <w:pPr>
        <w:pStyle w:val="BodyText"/>
        <w:rPr>
          <w:b/>
        </w:rPr>
      </w:pPr>
    </w:p>
    <w:p w:rsidR="00BD6F7D" w:rsidRDefault="00BD6F7D">
      <w:pPr>
        <w:pStyle w:val="BodyText"/>
        <w:rPr>
          <w:b/>
        </w:rPr>
      </w:pPr>
    </w:p>
    <w:p w:rsidR="00BD6F7D" w:rsidRDefault="00BD6F7D">
      <w:pPr>
        <w:pStyle w:val="BodyText"/>
        <w:spacing w:before="184"/>
        <w:rPr>
          <w:b/>
        </w:rPr>
      </w:pPr>
    </w:p>
    <w:p w:rsidR="00BD6F7D" w:rsidRDefault="00350048">
      <w:pPr>
        <w:pStyle w:val="BodyText"/>
        <w:ind w:left="360" w:right="310"/>
      </w:pPr>
      <w:r>
        <w:t>The project called</w:t>
      </w:r>
      <w:r>
        <w:rPr>
          <w:lang w:val="en-IN"/>
        </w:rPr>
        <w:t xml:space="preserve"> </w:t>
      </w:r>
      <w:r>
        <w:rPr>
          <w:b/>
          <w:lang w:val="en-IN"/>
        </w:rPr>
        <w:t xml:space="preserve">Food Delivery Portal </w:t>
      </w:r>
      <w:r>
        <w:t>is an online platform developed using React.js (frontend) and Node.js with Express.js (backend), with a MongoDB/MySQL database for secure data storage.</w:t>
      </w:r>
    </w:p>
    <w:p w:rsidR="00BD6F7D" w:rsidRDefault="00BD6F7D">
      <w:pPr>
        <w:pStyle w:val="BodyText"/>
        <w:ind w:left="360" w:right="310"/>
      </w:pPr>
    </w:p>
    <w:p w:rsidR="00BD6F7D" w:rsidRDefault="00350048">
      <w:pPr>
        <w:pStyle w:val="BodyText"/>
        <w:ind w:left="360" w:right="310"/>
      </w:pPr>
      <w:r>
        <w:t>This system is designed to simplify the process of ordering food online by providing a seamless interface for customers to browse restaurants, select food items, add them to a cart, and make secure payments. The project also provides an admin panel to manage restaurants, menus, orders, and customers.</w:t>
      </w:r>
    </w:p>
    <w:p w:rsidR="00BD6F7D" w:rsidRDefault="00BD6F7D">
      <w:pPr>
        <w:pStyle w:val="BodyText"/>
        <w:ind w:left="360" w:right="310"/>
      </w:pPr>
    </w:p>
    <w:p w:rsidR="00BD6F7D" w:rsidRDefault="00350048">
      <w:pPr>
        <w:pStyle w:val="BodyText"/>
        <w:ind w:left="360" w:right="310"/>
        <w:rPr>
          <w:lang w:val="en-IN"/>
        </w:rPr>
      </w:pPr>
      <w:r>
        <w:t>The aim of this project is to replace traditional food ordering methods with a faster, more reliable, and user-friendly web application. By integrating modern web technologies, the system enhances user convenience, ensures efficient order processing, and helps restaurants manage their operations effectively</w:t>
      </w:r>
      <w:r>
        <w:rPr>
          <w:lang w:val="en-IN"/>
        </w:rPr>
        <w:t>.</w:t>
      </w:r>
    </w:p>
    <w:p w:rsidR="00BD6F7D" w:rsidRDefault="00BD6F7D">
      <w:pPr>
        <w:pStyle w:val="BodyText"/>
        <w:ind w:left="360" w:right="310"/>
        <w:rPr>
          <w:lang w:val="en-IN"/>
        </w:rPr>
      </w:pPr>
    </w:p>
    <w:p w:rsidR="00BD6F7D" w:rsidRDefault="00350048">
      <w:pPr>
        <w:pStyle w:val="BodyText"/>
        <w:ind w:left="360" w:right="310"/>
        <w:rPr>
          <w:lang w:val="en-IN"/>
        </w:rPr>
        <w:sectPr w:rsidR="00BD6F7D">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Pr>
          <w:lang w:val="en-IN"/>
        </w:rPr>
        <w:t>The project addresses the challenges of traditional food ordering methods, which are often slow, prone to errors, and lack transparency. By offering a centralized digital platform, users can browse restaurants, explore menus, place food orders, and track them in real time. Additionally, restaurants and administrators can manage their menus, monitor sales, and process customer orders efficiently.</w:t>
      </w:r>
    </w:p>
    <w:p w:rsidR="00BD6F7D" w:rsidRDefault="00350048">
      <w:pPr>
        <w:pStyle w:val="Heading11"/>
        <w:numPr>
          <w:ilvl w:val="0"/>
          <w:numId w:val="1"/>
        </w:numPr>
        <w:tabs>
          <w:tab w:val="left" w:pos="4233"/>
        </w:tabs>
        <w:spacing w:before="56"/>
        <w:ind w:left="4233" w:hanging="300"/>
        <w:rPr>
          <w:u w:val="none"/>
        </w:rPr>
      </w:pPr>
      <w:r>
        <w:rPr>
          <w:spacing w:val="-2"/>
        </w:rPr>
        <w:lastRenderedPageBreak/>
        <w:t>Introduction</w:t>
      </w:r>
    </w:p>
    <w:p w:rsidR="00BD6F7D" w:rsidRDefault="00BD6F7D">
      <w:pPr>
        <w:pStyle w:val="BodyText"/>
        <w:spacing w:before="276"/>
        <w:rPr>
          <w:b/>
        </w:rPr>
      </w:pPr>
    </w:p>
    <w:p w:rsidR="00BD6F7D" w:rsidRDefault="00350048">
      <w:pPr>
        <w:pStyle w:val="BodyText"/>
        <w:spacing w:before="1" w:line="408" w:lineRule="auto"/>
        <w:ind w:left="360" w:right="799"/>
        <w:jc w:val="both"/>
      </w:pPr>
      <w:r>
        <w:t>Food delivery has become one of the most essential services in today’s digital era. With busy lifestyles, people prefer ordering food online instead of visiting restaurants. Platforms like Swiggy, Zomato, and Uber Eats have revolutionized the food industry by providing on-demand delivery solutions.</w:t>
      </w:r>
    </w:p>
    <w:p w:rsidR="00BD6F7D" w:rsidRDefault="00BD6F7D">
      <w:pPr>
        <w:pStyle w:val="BodyText"/>
        <w:spacing w:before="1" w:line="408" w:lineRule="auto"/>
        <w:ind w:left="360" w:right="799"/>
        <w:jc w:val="both"/>
      </w:pPr>
    </w:p>
    <w:p w:rsidR="00BD6F7D" w:rsidRDefault="00350048">
      <w:pPr>
        <w:pStyle w:val="BodyText"/>
        <w:spacing w:before="1" w:line="408" w:lineRule="auto"/>
        <w:ind w:left="360" w:right="799"/>
        <w:jc w:val="both"/>
      </w:pPr>
      <w:r>
        <w:t>However, developing a custom Food Delivery Website allows us to explore the technical aspects of web development, including frontend design, backend logic, database integration, and secure transactions</w:t>
      </w:r>
    </w:p>
    <w:p w:rsidR="00BD6F7D" w:rsidRDefault="00BD6F7D">
      <w:pPr>
        <w:pStyle w:val="BodyText"/>
        <w:spacing w:before="1" w:line="408" w:lineRule="auto"/>
        <w:ind w:left="360" w:right="799"/>
        <w:jc w:val="both"/>
      </w:pPr>
    </w:p>
    <w:p w:rsidR="00BD6F7D" w:rsidRDefault="00350048">
      <w:pPr>
        <w:pStyle w:val="BodyText"/>
        <w:spacing w:before="1" w:line="408" w:lineRule="auto"/>
        <w:ind w:left="360" w:right="799"/>
        <w:jc w:val="both"/>
      </w:pPr>
      <w:r>
        <w:t>.A Food Delivery Website bridges the gap between customers and restaurants by providing a virtual marketplace where food items can be ordered, paid for, and delivered with ease. Customers benefit from time-saving, menu transparency, and order tracking, while restaurants gain improved order management and broader market reach.</w:t>
      </w:r>
    </w:p>
    <w:p w:rsidR="00BD6F7D" w:rsidRDefault="00BD6F7D">
      <w:pPr>
        <w:pStyle w:val="BodyText"/>
        <w:spacing w:before="1" w:line="408" w:lineRule="auto"/>
        <w:ind w:left="360" w:right="799"/>
        <w:jc w:val="both"/>
      </w:pPr>
    </w:p>
    <w:p w:rsidR="00BD6F7D" w:rsidRDefault="00BD6F7D">
      <w:pPr>
        <w:pStyle w:val="BodyText"/>
        <w:spacing w:line="408" w:lineRule="auto"/>
        <w:ind w:left="360" w:right="807"/>
        <w:jc w:val="both"/>
      </w:pPr>
    </w:p>
    <w:p w:rsidR="00BD6F7D" w:rsidRDefault="00BD6F7D">
      <w:pPr>
        <w:pStyle w:val="BodyText"/>
        <w:spacing w:line="408" w:lineRule="auto"/>
        <w:ind w:left="360" w:right="807"/>
        <w:jc w:val="both"/>
      </w:pPr>
    </w:p>
    <w:p w:rsidR="00BD6F7D" w:rsidRDefault="00BD6F7D">
      <w:pPr>
        <w:pStyle w:val="BodyText"/>
        <w:spacing w:line="408" w:lineRule="auto"/>
        <w:ind w:left="360" w:right="807"/>
        <w:jc w:val="both"/>
      </w:pPr>
    </w:p>
    <w:p w:rsidR="00BD6F7D" w:rsidRDefault="00BD6F7D">
      <w:pPr>
        <w:pStyle w:val="BodyText"/>
        <w:spacing w:line="408" w:lineRule="auto"/>
        <w:ind w:left="360" w:right="807"/>
        <w:jc w:val="both"/>
      </w:pPr>
    </w:p>
    <w:p w:rsidR="00BD6F7D" w:rsidRDefault="00BD6F7D">
      <w:pPr>
        <w:pStyle w:val="BodyText"/>
        <w:spacing w:line="408" w:lineRule="auto"/>
        <w:ind w:left="360" w:right="807"/>
        <w:jc w:val="both"/>
      </w:pPr>
    </w:p>
    <w:p w:rsidR="00BD6F7D" w:rsidRDefault="00BD6F7D">
      <w:pPr>
        <w:pStyle w:val="BodyText"/>
        <w:spacing w:line="408" w:lineRule="auto"/>
        <w:ind w:left="360" w:right="807"/>
        <w:jc w:val="both"/>
      </w:pPr>
    </w:p>
    <w:p w:rsidR="00BD6F7D" w:rsidRDefault="00BD6F7D">
      <w:pPr>
        <w:pStyle w:val="BodyText"/>
        <w:spacing w:line="408" w:lineRule="auto"/>
        <w:ind w:left="360" w:right="807"/>
        <w:jc w:val="both"/>
      </w:pPr>
    </w:p>
    <w:p w:rsidR="00BD6F7D" w:rsidRDefault="00BD6F7D">
      <w:pPr>
        <w:pStyle w:val="BodyText"/>
        <w:spacing w:line="408" w:lineRule="auto"/>
        <w:ind w:left="360" w:right="807"/>
        <w:jc w:val="both"/>
      </w:pPr>
    </w:p>
    <w:p w:rsidR="00BD6F7D" w:rsidRDefault="00350048" w:rsidP="00350048">
      <w:pPr>
        <w:pStyle w:val="BodyText"/>
        <w:tabs>
          <w:tab w:val="left" w:pos="1305"/>
        </w:tabs>
        <w:spacing w:before="209"/>
      </w:pPr>
      <w:r>
        <w:lastRenderedPageBreak/>
        <w:tab/>
      </w:r>
    </w:p>
    <w:p w:rsidR="00350048" w:rsidRDefault="00350048" w:rsidP="00350048">
      <w:pPr>
        <w:pStyle w:val="Heading21"/>
        <w:tabs>
          <w:tab w:val="left" w:pos="838"/>
        </w:tabs>
        <w:spacing w:before="0"/>
        <w:ind w:firstLine="0"/>
        <w:jc w:val="center"/>
      </w:pPr>
    </w:p>
    <w:p w:rsidR="00350048" w:rsidRDefault="00350048" w:rsidP="00350048">
      <w:pPr>
        <w:pStyle w:val="Heading21"/>
        <w:tabs>
          <w:tab w:val="left" w:pos="838"/>
        </w:tabs>
        <w:spacing w:before="0"/>
        <w:ind w:firstLine="0"/>
        <w:jc w:val="center"/>
      </w:pPr>
    </w:p>
    <w:p w:rsidR="00350048" w:rsidRDefault="00350048" w:rsidP="00350048">
      <w:pPr>
        <w:pStyle w:val="Heading21"/>
        <w:tabs>
          <w:tab w:val="left" w:pos="838"/>
        </w:tabs>
        <w:spacing w:before="0"/>
        <w:ind w:firstLine="0"/>
        <w:jc w:val="center"/>
      </w:pPr>
    </w:p>
    <w:p w:rsidR="00350048" w:rsidRDefault="00350048" w:rsidP="00350048">
      <w:pPr>
        <w:pStyle w:val="Heading21"/>
        <w:tabs>
          <w:tab w:val="left" w:pos="838"/>
        </w:tabs>
        <w:spacing w:before="0"/>
        <w:ind w:firstLine="0"/>
        <w:jc w:val="center"/>
      </w:pPr>
    </w:p>
    <w:p w:rsidR="00350048" w:rsidRDefault="00350048" w:rsidP="00350048">
      <w:pPr>
        <w:pStyle w:val="Heading21"/>
        <w:tabs>
          <w:tab w:val="left" w:pos="838"/>
        </w:tabs>
        <w:spacing w:before="0"/>
        <w:ind w:firstLine="0"/>
        <w:jc w:val="center"/>
      </w:pPr>
    </w:p>
    <w:p w:rsidR="00350048" w:rsidRDefault="00350048" w:rsidP="00350048">
      <w:pPr>
        <w:pStyle w:val="Heading21"/>
        <w:tabs>
          <w:tab w:val="left" w:pos="838"/>
        </w:tabs>
        <w:spacing w:before="0"/>
        <w:ind w:firstLine="0"/>
        <w:jc w:val="center"/>
      </w:pPr>
    </w:p>
    <w:p w:rsidR="00350048" w:rsidRDefault="00350048" w:rsidP="00350048">
      <w:pPr>
        <w:pStyle w:val="Heading21"/>
        <w:tabs>
          <w:tab w:val="left" w:pos="838"/>
        </w:tabs>
        <w:spacing w:before="0"/>
        <w:ind w:firstLine="0"/>
        <w:jc w:val="center"/>
      </w:pPr>
    </w:p>
    <w:p w:rsidR="00350048" w:rsidRDefault="00350048" w:rsidP="00350048">
      <w:pPr>
        <w:pStyle w:val="Heading21"/>
        <w:tabs>
          <w:tab w:val="left" w:pos="838"/>
        </w:tabs>
        <w:spacing w:before="0"/>
        <w:ind w:firstLine="0"/>
        <w:jc w:val="center"/>
      </w:pPr>
    </w:p>
    <w:p w:rsidR="00350048" w:rsidRDefault="00350048" w:rsidP="00350048">
      <w:pPr>
        <w:pStyle w:val="Heading21"/>
        <w:tabs>
          <w:tab w:val="left" w:pos="838"/>
        </w:tabs>
        <w:spacing w:before="0"/>
        <w:ind w:firstLine="0"/>
        <w:jc w:val="center"/>
      </w:pPr>
    </w:p>
    <w:p w:rsidR="00350048" w:rsidRDefault="00350048" w:rsidP="00350048">
      <w:pPr>
        <w:pStyle w:val="Heading21"/>
        <w:tabs>
          <w:tab w:val="left" w:pos="838"/>
        </w:tabs>
        <w:spacing w:before="0"/>
        <w:ind w:firstLine="0"/>
        <w:jc w:val="center"/>
      </w:pPr>
    </w:p>
    <w:p w:rsidR="00350048" w:rsidRDefault="00350048" w:rsidP="00350048">
      <w:pPr>
        <w:pStyle w:val="Heading21"/>
        <w:tabs>
          <w:tab w:val="left" w:pos="838"/>
        </w:tabs>
        <w:spacing w:before="0"/>
        <w:ind w:firstLine="0"/>
        <w:jc w:val="center"/>
      </w:pPr>
    </w:p>
    <w:p w:rsidR="00BD6F7D" w:rsidRDefault="00350048" w:rsidP="00350048">
      <w:pPr>
        <w:pStyle w:val="Heading21"/>
        <w:tabs>
          <w:tab w:val="left" w:pos="838"/>
        </w:tabs>
        <w:spacing w:before="0"/>
        <w:ind w:firstLine="0"/>
        <w:jc w:val="center"/>
        <w:sectPr w:rsidR="00BD6F7D">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t xml:space="preserve">Objective of the Present </w:t>
      </w:r>
      <w:r>
        <w:rPr>
          <w:spacing w:val="-4"/>
        </w:rPr>
        <w:t>W</w:t>
      </w:r>
      <w:r>
        <w:rPr>
          <w:spacing w:val="-4"/>
          <w:lang w:val="en-IN"/>
        </w:rPr>
        <w:t>ork</w:t>
      </w:r>
    </w:p>
    <w:p w:rsidR="00BD6F7D" w:rsidRDefault="00350048">
      <w:pPr>
        <w:pStyle w:val="BodyText"/>
        <w:spacing w:before="63"/>
        <w:ind w:firstLineChars="150" w:firstLine="420"/>
      </w:pPr>
      <w:r>
        <w:rPr>
          <w:lang w:val="en-IN"/>
        </w:rPr>
        <w:lastRenderedPageBreak/>
        <w:t>Th</w:t>
      </w:r>
      <w:r>
        <w:t xml:space="preserve">e objectives of this project are as </w:t>
      </w:r>
      <w:r>
        <w:rPr>
          <w:spacing w:val="-2"/>
        </w:rPr>
        <w:t>follows:</w:t>
      </w:r>
    </w:p>
    <w:p w:rsidR="00BD6F7D" w:rsidRDefault="00350048">
      <w:pPr>
        <w:pStyle w:val="ListParagraph"/>
        <w:numPr>
          <w:ilvl w:val="2"/>
          <w:numId w:val="1"/>
        </w:numPr>
        <w:tabs>
          <w:tab w:val="left" w:pos="1080"/>
        </w:tabs>
        <w:spacing w:before="226" w:line="379" w:lineRule="auto"/>
        <w:ind w:right="798"/>
        <w:rPr>
          <w:sz w:val="28"/>
        </w:rPr>
      </w:pPr>
      <w:r>
        <w:rPr>
          <w:sz w:val="28"/>
        </w:rPr>
        <w:t>Creating a responsive UI for users to browse and order food.</w:t>
      </w:r>
    </w:p>
    <w:p w:rsidR="00BD6F7D" w:rsidRDefault="00350048">
      <w:pPr>
        <w:pStyle w:val="ListParagraph"/>
        <w:numPr>
          <w:ilvl w:val="2"/>
          <w:numId w:val="1"/>
        </w:numPr>
        <w:tabs>
          <w:tab w:val="left" w:pos="1080"/>
        </w:tabs>
        <w:spacing w:before="226" w:line="379" w:lineRule="auto"/>
        <w:ind w:right="798"/>
        <w:rPr>
          <w:sz w:val="28"/>
        </w:rPr>
      </w:pPr>
      <w:r>
        <w:rPr>
          <w:sz w:val="28"/>
        </w:rPr>
        <w:t>Implementing a cart and checkout system.</w:t>
      </w:r>
    </w:p>
    <w:p w:rsidR="00BD6F7D" w:rsidRDefault="00350048">
      <w:pPr>
        <w:pStyle w:val="ListParagraph"/>
        <w:numPr>
          <w:ilvl w:val="2"/>
          <w:numId w:val="1"/>
        </w:numPr>
        <w:tabs>
          <w:tab w:val="left" w:pos="1080"/>
        </w:tabs>
        <w:spacing w:before="226" w:line="379" w:lineRule="auto"/>
        <w:ind w:right="798"/>
        <w:rPr>
          <w:sz w:val="28"/>
        </w:rPr>
      </w:pPr>
      <w:r>
        <w:rPr>
          <w:sz w:val="28"/>
        </w:rPr>
        <w:t>Building a backend API to handle authentication, order management, and restaurant listings.</w:t>
      </w:r>
    </w:p>
    <w:p w:rsidR="00BD6F7D" w:rsidRDefault="00350048">
      <w:pPr>
        <w:pStyle w:val="ListParagraph"/>
        <w:numPr>
          <w:ilvl w:val="2"/>
          <w:numId w:val="1"/>
        </w:numPr>
        <w:tabs>
          <w:tab w:val="left" w:pos="1080"/>
        </w:tabs>
        <w:spacing w:before="226" w:line="379" w:lineRule="auto"/>
        <w:ind w:right="798"/>
        <w:rPr>
          <w:sz w:val="28"/>
          <w:lang w:val="en-IN"/>
        </w:rPr>
      </w:pPr>
      <w:r>
        <w:rPr>
          <w:sz w:val="28"/>
        </w:rPr>
        <w:t>Designing a database schema to store users, restaurants, menus, and order hist</w:t>
      </w:r>
      <w:r>
        <w:rPr>
          <w:sz w:val="28"/>
          <w:lang w:val="en-IN"/>
        </w:rPr>
        <w:t>ory.</w:t>
      </w:r>
    </w:p>
    <w:p w:rsidR="00BD6F7D" w:rsidRDefault="00350048">
      <w:pPr>
        <w:pStyle w:val="ListParagraph"/>
        <w:numPr>
          <w:ilvl w:val="2"/>
          <w:numId w:val="1"/>
        </w:numPr>
        <w:tabs>
          <w:tab w:val="left" w:pos="1080"/>
        </w:tabs>
        <w:spacing w:before="226" w:line="379" w:lineRule="auto"/>
        <w:ind w:right="798"/>
        <w:rPr>
          <w:sz w:val="28"/>
          <w:lang w:val="en-IN"/>
        </w:rPr>
      </w:pPr>
      <w:r>
        <w:rPr>
          <w:sz w:val="28"/>
          <w:lang w:val="en-IN"/>
        </w:rPr>
        <w:t>To create a user-friendly platform for customers to browse restaurants and menus.</w:t>
      </w:r>
    </w:p>
    <w:p w:rsidR="00BD6F7D" w:rsidRDefault="00350048">
      <w:pPr>
        <w:pStyle w:val="ListParagraph"/>
        <w:numPr>
          <w:ilvl w:val="2"/>
          <w:numId w:val="1"/>
        </w:numPr>
        <w:tabs>
          <w:tab w:val="left" w:pos="1080"/>
        </w:tabs>
        <w:spacing w:before="226" w:line="379" w:lineRule="auto"/>
        <w:ind w:right="798"/>
        <w:rPr>
          <w:sz w:val="28"/>
          <w:lang w:val="en-IN"/>
        </w:rPr>
      </w:pPr>
      <w:r>
        <w:rPr>
          <w:sz w:val="28"/>
          <w:lang w:val="en-IN"/>
        </w:rPr>
        <w:t>To allow secure order placement with cart and checkout functionality.</w:t>
      </w:r>
    </w:p>
    <w:p w:rsidR="00BD6F7D" w:rsidRDefault="00350048">
      <w:pPr>
        <w:pStyle w:val="ListParagraph"/>
        <w:numPr>
          <w:ilvl w:val="2"/>
          <w:numId w:val="1"/>
        </w:numPr>
        <w:tabs>
          <w:tab w:val="left" w:pos="1080"/>
        </w:tabs>
        <w:spacing w:before="226" w:line="379" w:lineRule="auto"/>
        <w:ind w:right="798"/>
        <w:rPr>
          <w:sz w:val="28"/>
          <w:lang w:val="en-IN"/>
        </w:rPr>
      </w:pPr>
      <w:r>
        <w:rPr>
          <w:sz w:val="28"/>
          <w:lang w:val="en-IN"/>
        </w:rPr>
        <w:t>To provide an admin dashboard for restaurants and administrators to manage menus, users, and orders.</w:t>
      </w:r>
    </w:p>
    <w:p w:rsidR="00BD6F7D" w:rsidRDefault="00350048">
      <w:pPr>
        <w:pStyle w:val="ListParagraph"/>
        <w:numPr>
          <w:ilvl w:val="2"/>
          <w:numId w:val="1"/>
        </w:numPr>
        <w:tabs>
          <w:tab w:val="left" w:pos="1080"/>
        </w:tabs>
        <w:spacing w:before="226" w:line="379" w:lineRule="auto"/>
        <w:ind w:right="798"/>
        <w:rPr>
          <w:sz w:val="28"/>
          <w:lang w:val="en-IN"/>
        </w:rPr>
      </w:pPr>
      <w:r>
        <w:rPr>
          <w:sz w:val="28"/>
          <w:lang w:val="en-IN"/>
        </w:rPr>
        <w:t xml:space="preserve"> To reduce dependency on manual ordering methods such as phone calls and physical visits.</w:t>
      </w:r>
    </w:p>
    <w:p w:rsidR="00BD6F7D" w:rsidRDefault="00BD6F7D">
      <w:pPr>
        <w:pStyle w:val="ListParagraph"/>
        <w:tabs>
          <w:tab w:val="left" w:pos="1080"/>
        </w:tabs>
        <w:spacing w:before="226" w:line="379" w:lineRule="auto"/>
        <w:ind w:left="720" w:right="798" w:firstLine="0"/>
        <w:rPr>
          <w:sz w:val="28"/>
        </w:rPr>
      </w:pP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spacing w:before="110"/>
      </w:pPr>
    </w:p>
    <w:p w:rsidR="00350048" w:rsidRDefault="00350048">
      <w:pPr>
        <w:pStyle w:val="Heading11"/>
        <w:ind w:right="1857"/>
        <w:jc w:val="center"/>
      </w:pPr>
    </w:p>
    <w:p w:rsidR="00350048" w:rsidRDefault="00350048">
      <w:pPr>
        <w:pStyle w:val="Heading11"/>
        <w:ind w:right="1857"/>
        <w:jc w:val="center"/>
      </w:pPr>
    </w:p>
    <w:p w:rsidR="00350048" w:rsidRDefault="00350048">
      <w:pPr>
        <w:pStyle w:val="Heading11"/>
        <w:ind w:right="1857"/>
        <w:jc w:val="center"/>
      </w:pPr>
    </w:p>
    <w:p w:rsidR="00350048" w:rsidRDefault="00350048">
      <w:pPr>
        <w:pStyle w:val="Heading11"/>
        <w:ind w:right="1857"/>
        <w:jc w:val="center"/>
      </w:pPr>
    </w:p>
    <w:p w:rsidR="00350048" w:rsidRDefault="00350048">
      <w:pPr>
        <w:pStyle w:val="Heading11"/>
        <w:ind w:right="1857"/>
        <w:jc w:val="center"/>
      </w:pPr>
    </w:p>
    <w:p w:rsidR="00350048" w:rsidRDefault="00350048">
      <w:pPr>
        <w:pStyle w:val="Heading11"/>
        <w:ind w:right="1857"/>
        <w:jc w:val="center"/>
      </w:pPr>
    </w:p>
    <w:p w:rsidR="00BD6F7D" w:rsidRDefault="00350048">
      <w:pPr>
        <w:pStyle w:val="Heading11"/>
        <w:ind w:right="1857"/>
        <w:jc w:val="center"/>
        <w:rPr>
          <w:u w:val="none"/>
        </w:rPr>
      </w:pPr>
      <w:r>
        <w:t xml:space="preserve">System </w:t>
      </w:r>
      <w:r>
        <w:rPr>
          <w:spacing w:val="-2"/>
        </w:rPr>
        <w:t>analysis</w:t>
      </w:r>
    </w:p>
    <w:p w:rsidR="00BD6F7D" w:rsidRDefault="00BD6F7D">
      <w:pPr>
        <w:pStyle w:val="Heading11"/>
        <w:jc w:val="center"/>
        <w:sectPr w:rsidR="00BD6F7D">
          <w:pgSz w:w="12240" w:h="15840"/>
          <w:pgMar w:top="17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BD6F7D" w:rsidRDefault="00350048">
      <w:pPr>
        <w:pStyle w:val="ListParagraph"/>
        <w:numPr>
          <w:ilvl w:val="1"/>
          <w:numId w:val="2"/>
        </w:numPr>
        <w:tabs>
          <w:tab w:val="left" w:pos="662"/>
        </w:tabs>
        <w:spacing w:before="251"/>
        <w:ind w:left="662" w:hanging="302"/>
        <w:rPr>
          <w:rFonts w:ascii="Palatino Linotype"/>
          <w:b/>
          <w:color w:val="538DD3"/>
          <w:sz w:val="24"/>
          <w:u w:val="single" w:color="538DD3"/>
        </w:rPr>
      </w:pPr>
      <w:r>
        <w:rPr>
          <w:rFonts w:ascii="Palatino Linotype"/>
          <w:b/>
          <w:color w:val="538DD3"/>
          <w:sz w:val="24"/>
          <w:u w:val="single" w:color="538DD3"/>
        </w:rPr>
        <w:lastRenderedPageBreak/>
        <w:t xml:space="preserve">PROBLEM </w:t>
      </w:r>
      <w:r>
        <w:rPr>
          <w:rFonts w:ascii="Palatino Linotype"/>
          <w:b/>
          <w:color w:val="538DD3"/>
          <w:spacing w:val="-2"/>
          <w:sz w:val="24"/>
          <w:u w:val="single" w:color="538DD3"/>
        </w:rPr>
        <w:t>DEFINITION</w:t>
      </w:r>
    </w:p>
    <w:p w:rsidR="00BD6F7D" w:rsidRDefault="00350048">
      <w:pPr>
        <w:pStyle w:val="BodyText"/>
        <w:spacing w:before="287"/>
        <w:ind w:left="360" w:right="359"/>
        <w:jc w:val="both"/>
        <w:rPr>
          <w:lang w:val="en-IN"/>
        </w:rPr>
      </w:pPr>
      <w:r>
        <w:t>In the modern world, people have increasingly busy lifestyles, leaving them with little time to cook or even visit restaurants. Traditionally, customers place food orders by physically visiting a restaurant or by calling them over the phone. While these methods work, they present several problems and</w:t>
      </w:r>
      <w:r>
        <w:rPr>
          <w:lang w:val="en-IN"/>
        </w:rPr>
        <w:t xml:space="preserve"> methods.</w:t>
      </w:r>
    </w:p>
    <w:p w:rsidR="00BD6F7D" w:rsidRDefault="00350048">
      <w:pPr>
        <w:spacing w:before="282"/>
        <w:ind w:left="360" w:right="361"/>
        <w:jc w:val="both"/>
        <w:rPr>
          <w:sz w:val="28"/>
        </w:rPr>
      </w:pPr>
      <w:r>
        <w:rPr>
          <w:sz w:val="28"/>
        </w:rPr>
        <w:t>Traditional food ordering methods such as visiting restaurants or calling to place orders are</w:t>
      </w:r>
      <w:r>
        <w:rPr>
          <w:b/>
          <w:bCs/>
          <w:sz w:val="28"/>
        </w:rPr>
        <w:t xml:space="preserve"> time-consuming, prone to miscommunication, lack transparency, and do not allow order tracking</w:t>
      </w:r>
      <w:r>
        <w:rPr>
          <w:sz w:val="28"/>
        </w:rPr>
        <w:t>. Restaurants also face difficulty in managing multiple orders manually. Hence, there is a need for a digital food delivery platform that simplifies ordering, improves efficiency, and provides real-time order management.</w:t>
      </w:r>
    </w:p>
    <w:p w:rsidR="00BD6F7D" w:rsidRDefault="00350048">
      <w:pPr>
        <w:pStyle w:val="ListParagraph"/>
        <w:numPr>
          <w:ilvl w:val="1"/>
          <w:numId w:val="2"/>
        </w:numPr>
        <w:tabs>
          <w:tab w:val="left" w:pos="662"/>
        </w:tabs>
        <w:spacing w:before="258" w:line="352" w:lineRule="auto"/>
        <w:ind w:left="360" w:right="6900" w:firstLine="0"/>
        <w:rPr>
          <w:b/>
          <w:color w:val="538DD3"/>
          <w:spacing w:val="-2"/>
          <w:sz w:val="24"/>
        </w:rPr>
      </w:pPr>
      <w:r>
        <w:rPr>
          <w:rFonts w:ascii="Palatino Linotype"/>
          <w:b/>
          <w:color w:val="538DD3"/>
          <w:sz w:val="24"/>
          <w:u w:val="single" w:color="538DD3"/>
        </w:rPr>
        <w:t>Preliminary Investigation</w:t>
      </w:r>
    </w:p>
    <w:p w:rsidR="00BD6F7D" w:rsidRDefault="00350048">
      <w:pPr>
        <w:pStyle w:val="ListParagraph"/>
        <w:numPr>
          <w:ilvl w:val="1"/>
          <w:numId w:val="2"/>
        </w:numPr>
        <w:tabs>
          <w:tab w:val="left" w:pos="662"/>
        </w:tabs>
        <w:spacing w:before="258" w:line="352" w:lineRule="auto"/>
        <w:ind w:left="360" w:right="6900" w:firstLine="0"/>
        <w:rPr>
          <w:rFonts w:ascii="Palatino Linotype"/>
          <w:b/>
          <w:color w:val="538DD3"/>
          <w:sz w:val="24"/>
          <w:u w:val="single" w:color="538DD3"/>
        </w:rPr>
      </w:pPr>
      <w:r>
        <w:rPr>
          <w:b/>
          <w:color w:val="538DD3"/>
          <w:spacing w:val="-2"/>
          <w:sz w:val="24"/>
        </w:rPr>
        <w:t>P</w:t>
      </w:r>
      <w:r>
        <w:rPr>
          <w:rFonts w:ascii="Palatino Linotype"/>
          <w:b/>
          <w:color w:val="538DD3"/>
          <w:spacing w:val="-2"/>
          <w:sz w:val="24"/>
        </w:rPr>
        <w:t>urpose</w:t>
      </w:r>
    </w:p>
    <w:p w:rsidR="00BD6F7D" w:rsidRDefault="00350048">
      <w:pPr>
        <w:pStyle w:val="BodyText"/>
        <w:spacing w:before="133"/>
        <w:ind w:left="360" w:right="402"/>
      </w:pPr>
      <w:r>
        <w:t>The purpose of developing the Food Delivery Website is to provide a digital solution that overcomes the limitations of traditional food ordering methods such as phone calls or in-person visits. The portal is designed to make the process of browsing menus, placing orders, and managing food deliveries more efficient, accurate, and user-friendly. For customers, it ensures convenience by allowing them to access a wide variety of restaurants and dishes at any time, from anywhere, with real-time updates and transparent pricing. For restaurants, it reduces manual workload by digitizing menu management and order processing, helping them serve more customers effectively. Overall, the project aims to create a centralized, reliable, and scalable platform that benefits both users and restaurants by saving time, minimizing errors, and improving the overall food delivery experience.</w:t>
      </w:r>
    </w:p>
    <w:p w:rsidR="00BD6F7D" w:rsidRDefault="00350048">
      <w:pPr>
        <w:spacing w:before="263"/>
        <w:ind w:left="360"/>
        <w:rPr>
          <w:rFonts w:ascii="Palatino Linotype"/>
          <w:b/>
          <w:sz w:val="24"/>
        </w:rPr>
      </w:pPr>
      <w:r>
        <w:rPr>
          <w:rFonts w:ascii="Palatino Linotype"/>
          <w:b/>
          <w:color w:val="538DD3"/>
          <w:spacing w:val="-2"/>
          <w:sz w:val="24"/>
        </w:rPr>
        <w:t>Benefits</w:t>
      </w:r>
    </w:p>
    <w:p w:rsidR="00BD6F7D" w:rsidRDefault="00350048">
      <w:pPr>
        <w:pStyle w:val="BodyText"/>
        <w:spacing w:before="286"/>
        <w:ind w:left="360"/>
      </w:pPr>
      <w:r>
        <w:t xml:space="preserve">The portal provides several </w:t>
      </w:r>
      <w:r>
        <w:rPr>
          <w:spacing w:val="-2"/>
        </w:rPr>
        <w:t>advantages:</w:t>
      </w:r>
    </w:p>
    <w:p w:rsidR="00BD6F7D" w:rsidRDefault="00350048">
      <w:pPr>
        <w:pStyle w:val="ListParagraph"/>
        <w:numPr>
          <w:ilvl w:val="2"/>
          <w:numId w:val="2"/>
        </w:numPr>
        <w:tabs>
          <w:tab w:val="left" w:pos="1080"/>
        </w:tabs>
        <w:spacing w:before="283"/>
        <w:ind w:left="1080" w:right="848"/>
        <w:rPr>
          <w:rFonts w:ascii="Symbol" w:hAnsi="Symbol"/>
          <w:sz w:val="20"/>
        </w:rPr>
      </w:pPr>
      <w:r>
        <w:rPr>
          <w:b/>
          <w:sz w:val="28"/>
        </w:rPr>
        <w:t>Instant</w:t>
      </w:r>
      <w:r>
        <w:rPr>
          <w:sz w:val="28"/>
        </w:rPr>
        <w:t xml:space="preserve"> </w:t>
      </w:r>
      <w:r>
        <w:rPr>
          <w:b/>
          <w:bCs/>
          <w:sz w:val="28"/>
        </w:rPr>
        <w:t>Food Access</w:t>
      </w:r>
      <w:r>
        <w:rPr>
          <w:sz w:val="28"/>
          <w:lang w:val="en-IN"/>
        </w:rPr>
        <w:t>:</w:t>
      </w:r>
      <w:r>
        <w:rPr>
          <w:sz w:val="28"/>
        </w:rPr>
        <w:t>Customers can browse menus, view prices, and place orders from anywhere, anytime.</w:t>
      </w:r>
    </w:p>
    <w:p w:rsidR="00BD6F7D" w:rsidRDefault="00350048">
      <w:pPr>
        <w:pStyle w:val="ListParagraph"/>
        <w:numPr>
          <w:ilvl w:val="2"/>
          <w:numId w:val="2"/>
        </w:numPr>
        <w:tabs>
          <w:tab w:val="left" w:pos="1080"/>
        </w:tabs>
        <w:ind w:left="1080" w:right="1062"/>
        <w:rPr>
          <w:rFonts w:ascii="Symbol" w:hAnsi="Symbol"/>
          <w:sz w:val="20"/>
        </w:rPr>
      </w:pPr>
      <w:r>
        <w:rPr>
          <w:b/>
          <w:sz w:val="28"/>
        </w:rPr>
        <w:t>Efficient Order Managemen</w:t>
      </w:r>
      <w:r>
        <w:rPr>
          <w:b/>
          <w:sz w:val="28"/>
          <w:lang w:val="en-IN"/>
        </w:rPr>
        <w:t>t</w:t>
      </w:r>
      <w:r>
        <w:rPr>
          <w:sz w:val="28"/>
        </w:rPr>
        <w:t>:Restaurants can add, edit, or remove menu items easily and manage incoming orders systematically.</w:t>
      </w:r>
    </w:p>
    <w:p w:rsidR="00BD6F7D" w:rsidRDefault="00350048">
      <w:pPr>
        <w:pStyle w:val="ListParagraph"/>
        <w:numPr>
          <w:ilvl w:val="2"/>
          <w:numId w:val="2"/>
        </w:numPr>
        <w:tabs>
          <w:tab w:val="left" w:pos="1080"/>
        </w:tabs>
        <w:spacing w:line="322" w:lineRule="exact"/>
        <w:ind w:left="1080"/>
        <w:rPr>
          <w:rFonts w:ascii="Symbol" w:hAnsi="Symbol"/>
          <w:sz w:val="20"/>
        </w:rPr>
      </w:pPr>
      <w:r>
        <w:rPr>
          <w:b/>
          <w:sz w:val="28"/>
        </w:rPr>
        <w:t>UserConvenience</w:t>
      </w:r>
      <w:r>
        <w:rPr>
          <w:sz w:val="28"/>
        </w:rPr>
        <w:t>:A cart-based system allows customers to select multiple items, update quantities, and checkout smoothly.</w:t>
      </w:r>
    </w:p>
    <w:p w:rsidR="00BD6F7D" w:rsidRDefault="00350048">
      <w:pPr>
        <w:pStyle w:val="ListParagraph"/>
        <w:numPr>
          <w:ilvl w:val="2"/>
          <w:numId w:val="2"/>
        </w:numPr>
        <w:tabs>
          <w:tab w:val="left" w:pos="1080"/>
        </w:tabs>
        <w:ind w:left="1080" w:right="1411"/>
        <w:rPr>
          <w:rFonts w:ascii="Symbol" w:hAnsi="Symbol"/>
          <w:sz w:val="20"/>
        </w:rPr>
      </w:pPr>
      <w:r>
        <w:rPr>
          <w:b/>
          <w:sz w:val="28"/>
        </w:rPr>
        <w:t>Time-Saving</w:t>
      </w:r>
      <w:r>
        <w:rPr>
          <w:sz w:val="28"/>
        </w:rPr>
        <w:t>:Eliminates the need for phone calls or physical visits to restaurants..</w:t>
      </w:r>
    </w:p>
    <w:p w:rsidR="00BD6F7D" w:rsidRDefault="00350048">
      <w:pPr>
        <w:spacing w:before="258"/>
        <w:ind w:left="360"/>
        <w:rPr>
          <w:rFonts w:ascii="Palatino Linotype"/>
          <w:b/>
          <w:sz w:val="24"/>
        </w:rPr>
      </w:pPr>
      <w:r>
        <w:rPr>
          <w:rFonts w:ascii="Palatino Linotype"/>
          <w:b/>
          <w:color w:val="538DD3"/>
          <w:sz w:val="24"/>
        </w:rPr>
        <w:lastRenderedPageBreak/>
        <w:t xml:space="preserve">Proposed </w:t>
      </w:r>
      <w:r>
        <w:rPr>
          <w:rFonts w:ascii="Palatino Linotype"/>
          <w:b/>
          <w:color w:val="538DD3"/>
          <w:spacing w:val="-2"/>
          <w:sz w:val="24"/>
        </w:rPr>
        <w:t>System</w:t>
      </w:r>
    </w:p>
    <w:p w:rsidR="00BD6F7D" w:rsidRDefault="00350048">
      <w:pPr>
        <w:pStyle w:val="BodyText"/>
        <w:spacing w:before="267"/>
        <w:ind w:left="360" w:right="310"/>
      </w:pPr>
      <w:r>
        <w:t xml:space="preserve">The proposed system offer structured,reliable,andautomatedapproachtonews </w:t>
      </w:r>
      <w:r>
        <w:rPr>
          <w:spacing w:val="-2"/>
        </w:rPr>
        <w:t>publishing:</w:t>
      </w:r>
    </w:p>
    <w:p w:rsidR="00BD6F7D" w:rsidRDefault="00350048">
      <w:pPr>
        <w:pStyle w:val="ListParagraph"/>
        <w:numPr>
          <w:ilvl w:val="0"/>
          <w:numId w:val="3"/>
        </w:numPr>
        <w:tabs>
          <w:tab w:val="left" w:pos="720"/>
        </w:tabs>
        <w:spacing w:before="282"/>
        <w:rPr>
          <w:sz w:val="28"/>
        </w:rPr>
      </w:pPr>
      <w:r>
        <w:rPr>
          <w:sz w:val="28"/>
        </w:rPr>
        <w:t>Users can register/login, browse restaurants, explore menus, add items to their cart, place orders, and track order status in real time.</w:t>
      </w:r>
    </w:p>
    <w:p w:rsidR="00BD6F7D" w:rsidRDefault="00350048">
      <w:pPr>
        <w:pStyle w:val="ListParagraph"/>
        <w:numPr>
          <w:ilvl w:val="0"/>
          <w:numId w:val="3"/>
        </w:numPr>
        <w:tabs>
          <w:tab w:val="left" w:pos="720"/>
        </w:tabs>
        <w:spacing w:before="282"/>
        <w:rPr>
          <w:sz w:val="28"/>
        </w:rPr>
      </w:pPr>
      <w:r>
        <w:rPr>
          <w:sz w:val="28"/>
        </w:rPr>
        <w:t>Admins can manage restaurants, menus, prices, and customer orders through a secure dashboard.</w:t>
      </w:r>
    </w:p>
    <w:p w:rsidR="00BD6F7D" w:rsidRDefault="00350048">
      <w:pPr>
        <w:pStyle w:val="ListParagraph"/>
        <w:numPr>
          <w:ilvl w:val="0"/>
          <w:numId w:val="3"/>
        </w:numPr>
        <w:tabs>
          <w:tab w:val="left" w:pos="720"/>
        </w:tabs>
        <w:spacing w:before="282"/>
        <w:rPr>
          <w:sz w:val="28"/>
        </w:rPr>
      </w:pPr>
      <w:r>
        <w:rPr>
          <w:sz w:val="28"/>
        </w:rPr>
        <w:t>Sub-admins (if included) can manage specific restaurant menus and orders assigned to them but with limited access compared to the main admin.</w:t>
      </w:r>
    </w:p>
    <w:p w:rsidR="00BD6F7D" w:rsidRDefault="00350048">
      <w:pPr>
        <w:pStyle w:val="ListParagraph"/>
        <w:numPr>
          <w:ilvl w:val="0"/>
          <w:numId w:val="3"/>
        </w:numPr>
        <w:tabs>
          <w:tab w:val="left" w:pos="720"/>
        </w:tabs>
        <w:spacing w:before="282"/>
        <w:rPr>
          <w:sz w:val="28"/>
        </w:rPr>
      </w:pPr>
      <w:r>
        <w:rPr>
          <w:sz w:val="28"/>
        </w:rPr>
        <w:t>The system supports cart functionality, secure authentication, order history, and responsive design for accessibility across devices.</w:t>
      </w:r>
    </w:p>
    <w:p w:rsidR="00BD6F7D" w:rsidRDefault="00350048">
      <w:pPr>
        <w:pStyle w:val="ListParagraph"/>
        <w:numPr>
          <w:ilvl w:val="0"/>
          <w:numId w:val="3"/>
        </w:numPr>
        <w:tabs>
          <w:tab w:val="left" w:pos="720"/>
        </w:tabs>
        <w:spacing w:before="282"/>
        <w:rPr>
          <w:sz w:val="28"/>
        </w:rPr>
      </w:pPr>
      <w:r>
        <w:rPr>
          <w:sz w:val="28"/>
        </w:rPr>
        <w:t>Data is stored in a database (MongoDB/MySQL), ensuring persistence and security of user profiles, restaurant data, and order records.</w:t>
      </w:r>
    </w:p>
    <w:p w:rsidR="00BD6F7D" w:rsidRDefault="00350048">
      <w:pPr>
        <w:pStyle w:val="ListParagraph"/>
        <w:numPr>
          <w:ilvl w:val="0"/>
          <w:numId w:val="3"/>
        </w:numPr>
        <w:tabs>
          <w:tab w:val="left" w:pos="720"/>
        </w:tabs>
        <w:spacing w:before="282"/>
        <w:rPr>
          <w:sz w:val="28"/>
        </w:rPr>
        <w:sectPr w:rsidR="00BD6F7D">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Pr>
          <w:sz w:val="28"/>
        </w:rPr>
        <w:t>Future integration of payment gateways, GPS-based delivery tracking, and AI-based recommendations will enhance the overall user experience.</w:t>
      </w:r>
    </w:p>
    <w:p w:rsidR="00BD6F7D" w:rsidRDefault="00350048">
      <w:pPr>
        <w:pStyle w:val="ListParagraph"/>
        <w:numPr>
          <w:ilvl w:val="1"/>
          <w:numId w:val="2"/>
        </w:numPr>
        <w:tabs>
          <w:tab w:val="left" w:pos="662"/>
        </w:tabs>
        <w:spacing w:before="262"/>
        <w:ind w:left="662" w:hanging="302"/>
        <w:rPr>
          <w:rFonts w:ascii="Palatino Linotype"/>
          <w:b/>
          <w:color w:val="538DD3"/>
          <w:sz w:val="24"/>
          <w:u w:val="single" w:color="538DD3"/>
        </w:rPr>
      </w:pPr>
      <w:r>
        <w:rPr>
          <w:rFonts w:ascii="Palatino Linotype"/>
          <w:b/>
          <w:color w:val="538DD3"/>
          <w:sz w:val="24"/>
          <w:u w:val="single" w:color="538DD3"/>
        </w:rPr>
        <w:lastRenderedPageBreak/>
        <w:t xml:space="preserve">Feasibility </w:t>
      </w:r>
      <w:r>
        <w:rPr>
          <w:rFonts w:ascii="Palatino Linotype"/>
          <w:b/>
          <w:color w:val="538DD3"/>
          <w:spacing w:val="-4"/>
          <w:sz w:val="24"/>
          <w:u w:val="single" w:color="538DD3"/>
        </w:rPr>
        <w:t>Study</w:t>
      </w:r>
    </w:p>
    <w:p w:rsidR="00BD6F7D" w:rsidRDefault="00350048">
      <w:pPr>
        <w:pStyle w:val="BodyText"/>
        <w:spacing w:before="287"/>
        <w:ind w:left="360" w:right="362"/>
        <w:jc w:val="both"/>
      </w:pPr>
      <w:r>
        <w:t xml:space="preserve">The feasibility study evaluates whether the </w:t>
      </w:r>
      <w:r>
        <w:rPr>
          <w:b/>
          <w:lang w:val="en-IN"/>
        </w:rPr>
        <w:t>Food Delivery</w:t>
      </w:r>
      <w:r>
        <w:rPr>
          <w:b/>
        </w:rPr>
        <w:t xml:space="preserve"> Portal  </w:t>
      </w:r>
      <w:r>
        <w:t xml:space="preserve">project is practical, achievable, and beneficial. This assessment ensures the system can be successfully implemented within available resources, technology, and </w:t>
      </w:r>
      <w:r>
        <w:rPr>
          <w:spacing w:val="-2"/>
        </w:rPr>
        <w:t>constraints.</w:t>
      </w:r>
    </w:p>
    <w:p w:rsidR="00BD6F7D" w:rsidRDefault="00350048">
      <w:pPr>
        <w:spacing w:before="263"/>
        <w:ind w:left="360"/>
        <w:jc w:val="both"/>
        <w:rPr>
          <w:rFonts w:ascii="Palatino Linotype"/>
          <w:b/>
          <w:sz w:val="24"/>
        </w:rPr>
      </w:pPr>
      <w:r>
        <w:rPr>
          <w:rFonts w:ascii="Palatino Linotype"/>
          <w:b/>
          <w:color w:val="538DD3"/>
          <w:sz w:val="24"/>
        </w:rPr>
        <w:t xml:space="preserve">Types of Feasibility </w:t>
      </w:r>
      <w:r>
        <w:rPr>
          <w:rFonts w:ascii="Palatino Linotype"/>
          <w:b/>
          <w:color w:val="538DD3"/>
          <w:spacing w:val="-2"/>
          <w:sz w:val="24"/>
        </w:rPr>
        <w:t>Analysis</w:t>
      </w:r>
    </w:p>
    <w:p w:rsidR="00BD6F7D" w:rsidRDefault="00350048">
      <w:pPr>
        <w:pStyle w:val="Heading31"/>
        <w:numPr>
          <w:ilvl w:val="2"/>
          <w:numId w:val="2"/>
        </w:numPr>
        <w:tabs>
          <w:tab w:val="left" w:pos="720"/>
        </w:tabs>
        <w:spacing w:before="266" w:line="322" w:lineRule="exact"/>
      </w:pPr>
      <w:r>
        <w:t xml:space="preserve">Technical </w:t>
      </w:r>
      <w:r>
        <w:rPr>
          <w:spacing w:val="-2"/>
        </w:rPr>
        <w:t>Feasibility</w:t>
      </w:r>
    </w:p>
    <w:p w:rsidR="00BD6F7D" w:rsidRDefault="00350048">
      <w:pPr>
        <w:pStyle w:val="ListParagraph"/>
        <w:numPr>
          <w:ilvl w:val="3"/>
          <w:numId w:val="2"/>
        </w:numPr>
        <w:tabs>
          <w:tab w:val="left" w:pos="1287"/>
        </w:tabs>
        <w:ind w:right="362"/>
        <w:rPr>
          <w:sz w:val="28"/>
        </w:rPr>
      </w:pPr>
      <w:r>
        <w:rPr>
          <w:sz w:val="28"/>
        </w:rPr>
        <w:t>The portal can be developed using React.js, Node.js, and MongoDB/MySQL, which are open-source and widely supported.</w:t>
      </w:r>
    </w:p>
    <w:p w:rsidR="00BD6F7D" w:rsidRDefault="00350048">
      <w:pPr>
        <w:pStyle w:val="ListParagraph"/>
        <w:numPr>
          <w:ilvl w:val="3"/>
          <w:numId w:val="2"/>
        </w:numPr>
        <w:tabs>
          <w:tab w:val="left" w:pos="1287"/>
        </w:tabs>
        <w:ind w:right="362"/>
        <w:rPr>
          <w:sz w:val="28"/>
        </w:rPr>
      </w:pPr>
      <w:r>
        <w:rPr>
          <w:sz w:val="28"/>
        </w:rPr>
        <w:t>It is technically achievable with existing tools, frameworks, and hosting platforms like AWS or Heroku.</w:t>
      </w:r>
    </w:p>
    <w:p w:rsidR="00BD6F7D" w:rsidRDefault="00350048">
      <w:pPr>
        <w:pStyle w:val="Heading31"/>
        <w:numPr>
          <w:ilvl w:val="2"/>
          <w:numId w:val="2"/>
        </w:numPr>
        <w:tabs>
          <w:tab w:val="left" w:pos="720"/>
        </w:tabs>
        <w:spacing w:line="319" w:lineRule="exact"/>
        <w:rPr>
          <w:rFonts w:ascii="Symbol" w:hAnsi="Symbol"/>
          <w:b w:val="0"/>
          <w:sz w:val="20"/>
        </w:rPr>
      </w:pPr>
      <w:r>
        <w:t xml:space="preserve">Economic </w:t>
      </w:r>
      <w:r>
        <w:rPr>
          <w:spacing w:val="-2"/>
        </w:rPr>
        <w:t>Feasibility</w:t>
      </w:r>
    </w:p>
    <w:p w:rsidR="00BD6F7D" w:rsidRDefault="00350048">
      <w:pPr>
        <w:pStyle w:val="ListParagraph"/>
        <w:numPr>
          <w:ilvl w:val="3"/>
          <w:numId w:val="2"/>
        </w:numPr>
        <w:tabs>
          <w:tab w:val="left" w:pos="1287"/>
        </w:tabs>
        <w:ind w:right="370"/>
        <w:rPr>
          <w:sz w:val="28"/>
        </w:rPr>
      </w:pPr>
      <w:r>
        <w:rPr>
          <w:sz w:val="28"/>
        </w:rPr>
        <w:t>The system uses free, open-source technologies, minimizing software costs.</w:t>
      </w:r>
    </w:p>
    <w:p w:rsidR="00BD6F7D" w:rsidRDefault="00350048">
      <w:pPr>
        <w:pStyle w:val="ListParagraph"/>
        <w:numPr>
          <w:ilvl w:val="3"/>
          <w:numId w:val="2"/>
        </w:numPr>
        <w:tabs>
          <w:tab w:val="left" w:pos="1287"/>
        </w:tabs>
        <w:ind w:right="362"/>
        <w:rPr>
          <w:sz w:val="28"/>
          <w:lang w:val="en-IN"/>
        </w:rPr>
      </w:pPr>
      <w:r>
        <w:rPr>
          <w:sz w:val="28"/>
        </w:rPr>
        <w:t>Hosting and maintenance are low-cost, making the portal economically sustainable.</w:t>
      </w:r>
    </w:p>
    <w:p w:rsidR="00BD6F7D" w:rsidRDefault="00350048">
      <w:pPr>
        <w:pStyle w:val="Heading31"/>
        <w:numPr>
          <w:ilvl w:val="2"/>
          <w:numId w:val="2"/>
        </w:numPr>
        <w:tabs>
          <w:tab w:val="left" w:pos="715"/>
        </w:tabs>
        <w:spacing w:before="285"/>
        <w:ind w:left="715" w:hanging="355"/>
        <w:rPr>
          <w:rFonts w:ascii="Symbol" w:hAnsi="Symbol"/>
          <w:b w:val="0"/>
          <w:sz w:val="24"/>
        </w:rPr>
      </w:pPr>
      <w:r>
        <w:rPr>
          <w:spacing w:val="-2"/>
        </w:rPr>
        <w:t>Operational Feasibility</w:t>
      </w:r>
    </w:p>
    <w:p w:rsidR="00BD6F7D" w:rsidRDefault="00350048">
      <w:pPr>
        <w:pStyle w:val="ListParagraph"/>
        <w:numPr>
          <w:ilvl w:val="3"/>
          <w:numId w:val="2"/>
        </w:numPr>
        <w:tabs>
          <w:tab w:val="left" w:pos="1287"/>
        </w:tabs>
        <w:spacing w:before="273" w:line="322" w:lineRule="exact"/>
        <w:rPr>
          <w:sz w:val="28"/>
        </w:rPr>
      </w:pPr>
      <w:r>
        <w:rPr>
          <w:sz w:val="28"/>
        </w:rPr>
        <w:t xml:space="preserve">Users can easily access the portal through any device ,ensuring high </w:t>
      </w:r>
      <w:r>
        <w:rPr>
          <w:spacing w:val="-2"/>
          <w:sz w:val="28"/>
        </w:rPr>
        <w:t>usability.</w:t>
      </w:r>
    </w:p>
    <w:p w:rsidR="00BD6F7D" w:rsidRDefault="00350048">
      <w:pPr>
        <w:pStyle w:val="ListParagraph"/>
        <w:numPr>
          <w:ilvl w:val="3"/>
          <w:numId w:val="2"/>
        </w:numPr>
        <w:tabs>
          <w:tab w:val="left" w:pos="1287"/>
        </w:tabs>
        <w:spacing w:line="322" w:lineRule="exact"/>
        <w:rPr>
          <w:spacing w:val="-2"/>
          <w:sz w:val="28"/>
        </w:rPr>
      </w:pPr>
      <w:r>
        <w:rPr>
          <w:spacing w:val="-2"/>
          <w:sz w:val="28"/>
        </w:rPr>
        <w:t>.Users can easily browse menus, place, and track orders, while admins manage menus and orders efficiently.</w:t>
      </w:r>
    </w:p>
    <w:p w:rsidR="00BD6F7D" w:rsidRDefault="00350048">
      <w:pPr>
        <w:pStyle w:val="ListParagraph"/>
        <w:numPr>
          <w:ilvl w:val="3"/>
          <w:numId w:val="2"/>
        </w:numPr>
        <w:tabs>
          <w:tab w:val="left" w:pos="1287"/>
        </w:tabs>
        <w:spacing w:line="322" w:lineRule="exact"/>
        <w:rPr>
          <w:sz w:val="28"/>
        </w:rPr>
      </w:pPr>
      <w:r>
        <w:rPr>
          <w:spacing w:val="-2"/>
          <w:sz w:val="28"/>
        </w:rPr>
        <w:t>The responsive design ensures usability on desktop, tablet, and mobile devices.</w:t>
      </w:r>
    </w:p>
    <w:p w:rsidR="00BD6F7D" w:rsidRPr="00350048" w:rsidRDefault="00350048" w:rsidP="00350048">
      <w:pPr>
        <w:tabs>
          <w:tab w:val="left" w:pos="1287"/>
          <w:tab w:val="left" w:pos="2453"/>
          <w:tab w:val="left" w:pos="4098"/>
          <w:tab w:val="left" w:pos="5147"/>
          <w:tab w:val="left" w:pos="6317"/>
          <w:tab w:val="left" w:pos="7065"/>
          <w:tab w:val="left" w:pos="8038"/>
          <w:tab w:val="left" w:pos="9017"/>
          <w:tab w:val="left" w:pos="9563"/>
        </w:tabs>
        <w:spacing w:before="73"/>
        <w:ind w:right="365"/>
        <w:rPr>
          <w:sz w:val="28"/>
        </w:rPr>
      </w:pPr>
      <w:r w:rsidRPr="00350048">
        <w:rPr>
          <w:sz w:val="28"/>
        </w:rPr>
        <w:t>.</w:t>
      </w:r>
    </w:p>
    <w:p w:rsidR="00BD6F7D" w:rsidRDefault="00350048">
      <w:pPr>
        <w:pStyle w:val="ListParagraph"/>
        <w:numPr>
          <w:ilvl w:val="3"/>
          <w:numId w:val="2"/>
        </w:numPr>
        <w:tabs>
          <w:tab w:val="left" w:pos="1287"/>
          <w:tab w:val="left" w:pos="2453"/>
          <w:tab w:val="left" w:pos="4098"/>
          <w:tab w:val="left" w:pos="5147"/>
          <w:tab w:val="left" w:pos="6317"/>
          <w:tab w:val="left" w:pos="7065"/>
          <w:tab w:val="left" w:pos="8038"/>
          <w:tab w:val="left" w:pos="9017"/>
          <w:tab w:val="left" w:pos="9563"/>
        </w:tabs>
        <w:spacing w:before="73"/>
        <w:ind w:right="365"/>
        <w:rPr>
          <w:sz w:val="28"/>
        </w:rPr>
      </w:pPr>
      <w:r>
        <w:rPr>
          <w:sz w:val="28"/>
        </w:rPr>
        <w:t>Incremental development ensures that deadlines are met without delays.</w:t>
      </w:r>
    </w:p>
    <w:p w:rsidR="00BD6F7D" w:rsidRDefault="00350048">
      <w:pPr>
        <w:pStyle w:val="Heading31"/>
        <w:numPr>
          <w:ilvl w:val="2"/>
          <w:numId w:val="2"/>
        </w:numPr>
        <w:tabs>
          <w:tab w:val="left" w:pos="677"/>
        </w:tabs>
        <w:spacing w:before="283"/>
        <w:ind w:left="677" w:hanging="317"/>
      </w:pPr>
      <w:r>
        <w:t xml:space="preserve">Social </w:t>
      </w:r>
      <w:r>
        <w:rPr>
          <w:spacing w:val="-2"/>
        </w:rPr>
        <w:t>Feasibility</w:t>
      </w:r>
    </w:p>
    <w:p w:rsidR="00BD6F7D" w:rsidRDefault="00350048">
      <w:pPr>
        <w:pStyle w:val="ListParagraph"/>
        <w:numPr>
          <w:ilvl w:val="3"/>
          <w:numId w:val="2"/>
        </w:numPr>
        <w:tabs>
          <w:tab w:val="left" w:pos="1287"/>
        </w:tabs>
        <w:rPr>
          <w:spacing w:val="-2"/>
          <w:sz w:val="28"/>
        </w:rPr>
      </w:pPr>
      <w:r>
        <w:rPr>
          <w:spacing w:val="-2"/>
          <w:sz w:val="28"/>
        </w:rPr>
        <w:t>The portal saves users’ time and improves convenience while helping restaurants expand digitally.</w:t>
      </w:r>
    </w:p>
    <w:p w:rsidR="00BD6F7D" w:rsidRDefault="00350048">
      <w:pPr>
        <w:pStyle w:val="ListParagraph"/>
        <w:numPr>
          <w:ilvl w:val="3"/>
          <w:numId w:val="2"/>
        </w:numPr>
        <w:tabs>
          <w:tab w:val="left" w:pos="1287"/>
        </w:tabs>
        <w:rPr>
          <w:sz w:val="28"/>
        </w:rPr>
      </w:pPr>
      <w:r>
        <w:rPr>
          <w:spacing w:val="-2"/>
          <w:sz w:val="28"/>
        </w:rPr>
        <w:t>It also promotes eco-friendly practices by reducing dependency on paper menus and receipts</w:t>
      </w:r>
    </w:p>
    <w:p w:rsidR="00BD6F7D" w:rsidRDefault="00350048">
      <w:pPr>
        <w:pStyle w:val="ListParagraph"/>
        <w:numPr>
          <w:ilvl w:val="1"/>
          <w:numId w:val="2"/>
        </w:numPr>
        <w:tabs>
          <w:tab w:val="left" w:pos="662"/>
        </w:tabs>
        <w:spacing w:before="273"/>
        <w:ind w:left="662" w:hanging="302"/>
        <w:rPr>
          <w:rFonts w:ascii="Palatino Linotype"/>
          <w:color w:val="538DD3"/>
          <w:sz w:val="24"/>
          <w:u w:val="single" w:color="538DD3"/>
        </w:rPr>
      </w:pPr>
      <w:r>
        <w:rPr>
          <w:rFonts w:ascii="Palatino Linotype"/>
          <w:color w:val="538DD3"/>
          <w:sz w:val="24"/>
          <w:u w:val="single" w:color="538DD3"/>
        </w:rPr>
        <w:t xml:space="preserve">Project </w:t>
      </w:r>
      <w:r>
        <w:rPr>
          <w:rFonts w:ascii="Palatino Linotype"/>
          <w:color w:val="538DD3"/>
          <w:spacing w:val="-2"/>
          <w:sz w:val="24"/>
          <w:u w:val="single" w:color="538DD3"/>
        </w:rPr>
        <w:t>Planning</w:t>
      </w:r>
    </w:p>
    <w:p w:rsidR="00BD6F7D" w:rsidRDefault="00350048">
      <w:pPr>
        <w:spacing w:before="276"/>
        <w:ind w:left="360"/>
        <w:rPr>
          <w:rFonts w:ascii="Palatino Linotype"/>
          <w:sz w:val="24"/>
        </w:rPr>
      </w:pPr>
      <w:r>
        <w:rPr>
          <w:rFonts w:ascii="Palatino Linotype"/>
          <w:color w:val="538DD3"/>
          <w:sz w:val="24"/>
        </w:rPr>
        <w:t xml:space="preserve">Purpose of Project </w:t>
      </w:r>
      <w:r>
        <w:rPr>
          <w:rFonts w:ascii="Palatino Linotype"/>
          <w:color w:val="538DD3"/>
          <w:spacing w:val="-2"/>
          <w:sz w:val="24"/>
        </w:rPr>
        <w:t>Planning</w:t>
      </w:r>
    </w:p>
    <w:p w:rsidR="00BD6F7D" w:rsidRDefault="00350048">
      <w:pPr>
        <w:pStyle w:val="BodyText"/>
        <w:spacing w:before="263" w:line="242" w:lineRule="auto"/>
        <w:ind w:left="360" w:right="310"/>
      </w:pPr>
      <w:r>
        <w:t xml:space="preserve">.The purpose of project planning for the </w:t>
      </w:r>
      <w:r>
        <w:rPr>
          <w:b/>
          <w:bCs/>
        </w:rPr>
        <w:t xml:space="preserve">Food Delivery </w:t>
      </w:r>
      <w:r>
        <w:rPr>
          <w:b/>
          <w:bCs/>
          <w:lang w:val="en-IN"/>
        </w:rPr>
        <w:t>Portal</w:t>
      </w:r>
      <w:r>
        <w:rPr>
          <w:lang w:val="en-IN"/>
        </w:rPr>
        <w:t xml:space="preserve"> </w:t>
      </w:r>
      <w:r>
        <w:t>is to ensure that the development process follows a structured and organized approach. Project planning helps in defining the scope, objectives, tasks, timelines, and resources required to successfully complete the system. It provides a roadmap that guides the project team through different phases such as analysis, design, coding, testing, and deployment.</w:t>
      </w:r>
    </w:p>
    <w:p w:rsidR="00BD6F7D" w:rsidRDefault="00350048">
      <w:pPr>
        <w:spacing w:before="263"/>
        <w:ind w:left="360"/>
        <w:rPr>
          <w:rFonts w:ascii="Palatino Linotype"/>
          <w:sz w:val="24"/>
        </w:rPr>
      </w:pPr>
      <w:r>
        <w:rPr>
          <w:rFonts w:ascii="Palatino Linotype"/>
          <w:color w:val="538DD3"/>
          <w:sz w:val="24"/>
        </w:rPr>
        <w:lastRenderedPageBreak/>
        <w:t xml:space="preserve">Phases Covered in the </w:t>
      </w:r>
      <w:r>
        <w:rPr>
          <w:rFonts w:ascii="Palatino Linotype"/>
          <w:color w:val="538DD3"/>
          <w:spacing w:val="-4"/>
          <w:sz w:val="24"/>
        </w:rPr>
        <w:t>Plan</w:t>
      </w:r>
    </w:p>
    <w:p w:rsidR="00BD6F7D" w:rsidRDefault="00350048">
      <w:pPr>
        <w:pStyle w:val="BodyText"/>
        <w:spacing w:before="262"/>
        <w:ind w:left="360"/>
      </w:pPr>
      <w:r>
        <w:t xml:space="preserve">The planning is divided into different phases to ensure smooth </w:t>
      </w:r>
      <w:r>
        <w:rPr>
          <w:spacing w:val="-2"/>
        </w:rPr>
        <w:t>execution:</w:t>
      </w:r>
    </w:p>
    <w:p w:rsidR="00BD6F7D" w:rsidRDefault="00350048">
      <w:pPr>
        <w:pStyle w:val="ListParagraph"/>
        <w:numPr>
          <w:ilvl w:val="0"/>
          <w:numId w:val="4"/>
        </w:numPr>
        <w:tabs>
          <w:tab w:val="left" w:pos="1079"/>
        </w:tabs>
        <w:spacing w:before="283" w:line="322" w:lineRule="exact"/>
        <w:ind w:left="1079" w:hanging="359"/>
        <w:rPr>
          <w:sz w:val="28"/>
        </w:rPr>
      </w:pPr>
      <w:r>
        <w:rPr>
          <w:b/>
          <w:sz w:val="28"/>
        </w:rPr>
        <w:t>Preliminary Investigation</w:t>
      </w:r>
      <w:r>
        <w:rPr>
          <w:sz w:val="28"/>
        </w:rPr>
        <w:t xml:space="preserve">–Understanding the project scope and </w:t>
      </w:r>
      <w:r>
        <w:rPr>
          <w:spacing w:val="-2"/>
          <w:sz w:val="28"/>
        </w:rPr>
        <w:t>objectives.</w:t>
      </w:r>
    </w:p>
    <w:p w:rsidR="00BD6F7D" w:rsidRDefault="00350048">
      <w:pPr>
        <w:pStyle w:val="ListParagraph"/>
        <w:numPr>
          <w:ilvl w:val="0"/>
          <w:numId w:val="4"/>
        </w:numPr>
        <w:tabs>
          <w:tab w:val="left" w:pos="1080"/>
        </w:tabs>
        <w:ind w:right="367"/>
        <w:rPr>
          <w:sz w:val="28"/>
        </w:rPr>
      </w:pPr>
      <w:r>
        <w:rPr>
          <w:b/>
          <w:sz w:val="28"/>
        </w:rPr>
        <w:t>System Analysis</w:t>
      </w:r>
      <w:r>
        <w:rPr>
          <w:sz w:val="28"/>
        </w:rPr>
        <w:t xml:space="preserve">–Identifying challenges, gathering requirements, and defining </w:t>
      </w:r>
      <w:r>
        <w:rPr>
          <w:spacing w:val="-2"/>
          <w:sz w:val="28"/>
        </w:rPr>
        <w:t>solutions.</w:t>
      </w:r>
    </w:p>
    <w:p w:rsidR="00BD6F7D" w:rsidRDefault="00350048">
      <w:pPr>
        <w:pStyle w:val="ListParagraph"/>
        <w:numPr>
          <w:ilvl w:val="0"/>
          <w:numId w:val="4"/>
        </w:numPr>
        <w:tabs>
          <w:tab w:val="left" w:pos="1079"/>
        </w:tabs>
        <w:spacing w:line="321" w:lineRule="exact"/>
        <w:ind w:left="1079" w:hanging="359"/>
        <w:rPr>
          <w:sz w:val="28"/>
        </w:rPr>
      </w:pPr>
      <w:r>
        <w:rPr>
          <w:b/>
          <w:sz w:val="28"/>
        </w:rPr>
        <w:t>System Design</w:t>
      </w:r>
      <w:r>
        <w:rPr>
          <w:sz w:val="28"/>
        </w:rPr>
        <w:t xml:space="preserve">–Structuring modules, database design, and UI </w:t>
      </w:r>
      <w:r>
        <w:rPr>
          <w:spacing w:val="-2"/>
          <w:sz w:val="28"/>
        </w:rPr>
        <w:t>development.</w:t>
      </w:r>
    </w:p>
    <w:p w:rsidR="00BD6F7D" w:rsidRDefault="00350048">
      <w:pPr>
        <w:pStyle w:val="ListParagraph"/>
        <w:numPr>
          <w:ilvl w:val="0"/>
          <w:numId w:val="4"/>
        </w:numPr>
        <w:tabs>
          <w:tab w:val="left" w:pos="1080"/>
        </w:tabs>
        <w:ind w:right="361"/>
        <w:rPr>
          <w:sz w:val="28"/>
        </w:rPr>
      </w:pPr>
      <w:r>
        <w:rPr>
          <w:b/>
          <w:sz w:val="28"/>
        </w:rPr>
        <w:t>Coding</w:t>
      </w:r>
      <w:r>
        <w:rPr>
          <w:sz w:val="28"/>
        </w:rPr>
        <w:t>–Develop frontend, backend, and integrate database..</w:t>
      </w:r>
    </w:p>
    <w:p w:rsidR="00BD6F7D" w:rsidRDefault="00350048">
      <w:pPr>
        <w:pStyle w:val="ListParagraph"/>
        <w:numPr>
          <w:ilvl w:val="0"/>
          <w:numId w:val="4"/>
        </w:numPr>
        <w:tabs>
          <w:tab w:val="left" w:pos="1080"/>
        </w:tabs>
        <w:ind w:right="365"/>
        <w:rPr>
          <w:sz w:val="28"/>
        </w:rPr>
      </w:pPr>
      <w:r>
        <w:rPr>
          <w:b/>
          <w:sz w:val="28"/>
        </w:rPr>
        <w:t>Security</w:t>
      </w:r>
      <w:r>
        <w:rPr>
          <w:sz w:val="28"/>
        </w:rPr>
        <w:t xml:space="preserve">–Implementing authentication ,data encryption ,and user privacy </w:t>
      </w:r>
      <w:r>
        <w:rPr>
          <w:spacing w:val="-2"/>
          <w:sz w:val="28"/>
        </w:rPr>
        <w:t>measures.</w:t>
      </w:r>
    </w:p>
    <w:p w:rsidR="00BD6F7D" w:rsidRDefault="00350048">
      <w:pPr>
        <w:pStyle w:val="ListParagraph"/>
        <w:numPr>
          <w:ilvl w:val="0"/>
          <w:numId w:val="4"/>
        </w:numPr>
        <w:tabs>
          <w:tab w:val="left" w:pos="1080"/>
        </w:tabs>
        <w:spacing w:line="242" w:lineRule="auto"/>
        <w:ind w:right="371"/>
        <w:rPr>
          <w:sz w:val="28"/>
        </w:rPr>
      </w:pPr>
      <w:r>
        <w:rPr>
          <w:b/>
          <w:sz w:val="28"/>
        </w:rPr>
        <w:t>Testing</w:t>
      </w:r>
      <w:r>
        <w:rPr>
          <w:sz w:val="28"/>
        </w:rPr>
        <w:t xml:space="preserve">–Performing unit testing ,integration testing, and user acceptance </w:t>
      </w:r>
      <w:r>
        <w:rPr>
          <w:spacing w:val="-2"/>
          <w:sz w:val="28"/>
        </w:rPr>
        <w:t>testing.</w:t>
      </w:r>
    </w:p>
    <w:p w:rsidR="00BD6F7D" w:rsidRDefault="00350048">
      <w:pPr>
        <w:pStyle w:val="ListParagraph"/>
        <w:numPr>
          <w:ilvl w:val="0"/>
          <w:numId w:val="4"/>
        </w:numPr>
        <w:tabs>
          <w:tab w:val="left" w:pos="1079"/>
        </w:tabs>
        <w:spacing w:line="362" w:lineRule="exact"/>
        <w:ind w:left="1079" w:hanging="359"/>
        <w:rPr>
          <w:sz w:val="32"/>
        </w:rPr>
      </w:pPr>
      <w:r>
        <w:rPr>
          <w:b/>
          <w:sz w:val="28"/>
        </w:rPr>
        <w:t>Implementation</w:t>
      </w:r>
      <w:r>
        <w:rPr>
          <w:sz w:val="28"/>
        </w:rPr>
        <w:t xml:space="preserve">–Deploying the final system and ensuring smooth </w:t>
      </w:r>
      <w:r>
        <w:rPr>
          <w:spacing w:val="-2"/>
          <w:sz w:val="28"/>
        </w:rPr>
        <w:t>operation</w:t>
      </w:r>
      <w:r>
        <w:rPr>
          <w:spacing w:val="-2"/>
          <w:sz w:val="32"/>
        </w:rPr>
        <w:t>.</w:t>
      </w:r>
    </w:p>
    <w:p w:rsidR="00BD6F7D" w:rsidRDefault="00BD6F7D">
      <w:pPr>
        <w:pStyle w:val="ListParagraph"/>
        <w:spacing w:line="362" w:lineRule="exact"/>
        <w:rPr>
          <w:sz w:val="32"/>
        </w:rPr>
        <w:sectPr w:rsidR="00BD6F7D">
          <w:pgSz w:w="12240" w:h="15840"/>
          <w:pgMar w:top="13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BD6F7D" w:rsidRDefault="00350048">
      <w:pPr>
        <w:pStyle w:val="BodyText"/>
        <w:ind w:left="1771"/>
        <w:rPr>
          <w:sz w:val="20"/>
        </w:rPr>
      </w:pPr>
      <w:r>
        <w:rPr>
          <w:noProof/>
          <w:sz w:val="20"/>
          <w:lang w:val="en-IN" w:eastAsia="en-IN"/>
        </w:rPr>
        <w:lastRenderedPageBreak/>
        <mc:AlternateContent>
          <mc:Choice Requires="wpg">
            <w:drawing>
              <wp:inline distT="0" distB="0" distL="0" distR="0">
                <wp:extent cx="4779645" cy="3654425"/>
                <wp:effectExtent l="9525" t="0" r="0" b="12064"/>
                <wp:docPr id="10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79645" cy="3654425"/>
                          <a:chOff x="0" y="0"/>
                          <a:chExt cx="4779645" cy="3655060"/>
                        </a:xfrm>
                      </wpg:grpSpPr>
                      <pic:pic xmlns:pic="http://schemas.openxmlformats.org/drawingml/2006/picture">
                        <pic:nvPicPr>
                          <pic:cNvPr id="1" name="Image"/>
                          <pic:cNvPicPr/>
                        </pic:nvPicPr>
                        <pic:blipFill>
                          <a:blip r:embed="rId10" cstate="print"/>
                          <a:srcRect/>
                          <a:stretch/>
                        </pic:blipFill>
                        <pic:spPr>
                          <a:xfrm>
                            <a:off x="3515884" y="3305616"/>
                            <a:ext cx="830563" cy="342839"/>
                          </a:xfrm>
                          <a:prstGeom prst="rect">
                            <a:avLst/>
                          </a:prstGeom>
                        </pic:spPr>
                      </pic:pic>
                      <wps:wsp>
                        <wps:cNvPr id="2" name="Freeform 2"/>
                        <wps:cNvSpPr/>
                        <wps:spPr>
                          <a:xfrm>
                            <a:off x="3517391" y="3304032"/>
                            <a:ext cx="829310" cy="344805"/>
                          </a:xfrm>
                          <a:custGeom>
                            <a:avLst/>
                            <a:gdLst/>
                            <a:ahLst/>
                            <a:cxnLst/>
                            <a:rect l="l" t="t" r="r" b="b"/>
                            <a:pathLst>
                              <a:path w="829310" h="344805">
                                <a:moveTo>
                                  <a:pt x="414528" y="0"/>
                                </a:moveTo>
                                <a:lnTo>
                                  <a:pt x="347278" y="2253"/>
                                </a:lnTo>
                                <a:lnTo>
                                  <a:pt x="283488" y="8778"/>
                                </a:lnTo>
                                <a:lnTo>
                                  <a:pt x="224009" y="19219"/>
                                </a:lnTo>
                                <a:lnTo>
                                  <a:pt x="169694" y="33223"/>
                                </a:lnTo>
                                <a:lnTo>
                                  <a:pt x="121396" y="50434"/>
                                </a:lnTo>
                                <a:lnTo>
                                  <a:pt x="79967" y="70500"/>
                                </a:lnTo>
                                <a:lnTo>
                                  <a:pt x="46260" y="93064"/>
                                </a:lnTo>
                                <a:lnTo>
                                  <a:pt x="5424" y="144275"/>
                                </a:lnTo>
                                <a:lnTo>
                                  <a:pt x="0" y="172212"/>
                                </a:lnTo>
                                <a:lnTo>
                                  <a:pt x="5424" y="200148"/>
                                </a:lnTo>
                                <a:lnTo>
                                  <a:pt x="46260" y="251359"/>
                                </a:lnTo>
                                <a:lnTo>
                                  <a:pt x="79967" y="273923"/>
                                </a:lnTo>
                                <a:lnTo>
                                  <a:pt x="121396" y="293989"/>
                                </a:lnTo>
                                <a:lnTo>
                                  <a:pt x="169694" y="311200"/>
                                </a:lnTo>
                                <a:lnTo>
                                  <a:pt x="224009" y="325204"/>
                                </a:lnTo>
                                <a:lnTo>
                                  <a:pt x="283488" y="335645"/>
                                </a:lnTo>
                                <a:lnTo>
                                  <a:pt x="347278" y="342170"/>
                                </a:lnTo>
                                <a:lnTo>
                                  <a:pt x="414528" y="344424"/>
                                </a:lnTo>
                                <a:lnTo>
                                  <a:pt x="481777" y="342170"/>
                                </a:lnTo>
                                <a:lnTo>
                                  <a:pt x="545567" y="335645"/>
                                </a:lnTo>
                                <a:lnTo>
                                  <a:pt x="605046" y="325204"/>
                                </a:lnTo>
                                <a:lnTo>
                                  <a:pt x="659361" y="311200"/>
                                </a:lnTo>
                                <a:lnTo>
                                  <a:pt x="707659" y="293989"/>
                                </a:lnTo>
                                <a:lnTo>
                                  <a:pt x="749088" y="273923"/>
                                </a:lnTo>
                                <a:lnTo>
                                  <a:pt x="782795" y="251359"/>
                                </a:lnTo>
                                <a:lnTo>
                                  <a:pt x="823631" y="200148"/>
                                </a:lnTo>
                                <a:lnTo>
                                  <a:pt x="829056" y="172212"/>
                                </a:lnTo>
                                <a:lnTo>
                                  <a:pt x="823631" y="144275"/>
                                </a:lnTo>
                                <a:lnTo>
                                  <a:pt x="782795" y="93064"/>
                                </a:lnTo>
                                <a:lnTo>
                                  <a:pt x="749088" y="70500"/>
                                </a:lnTo>
                                <a:lnTo>
                                  <a:pt x="707659" y="50434"/>
                                </a:lnTo>
                                <a:lnTo>
                                  <a:pt x="659361" y="33223"/>
                                </a:lnTo>
                                <a:lnTo>
                                  <a:pt x="605046" y="19219"/>
                                </a:lnTo>
                                <a:lnTo>
                                  <a:pt x="545567" y="8778"/>
                                </a:lnTo>
                                <a:lnTo>
                                  <a:pt x="481777" y="2253"/>
                                </a:lnTo>
                                <a:lnTo>
                                  <a:pt x="414528" y="0"/>
                                </a:lnTo>
                                <a:close/>
                              </a:path>
                            </a:pathLst>
                          </a:custGeom>
                          <a:ln w="12192" cap="flat" cmpd="sng">
                            <a:solidFill>
                              <a:srgbClr val="4AACC5"/>
                            </a:solidFill>
                            <a:prstDash val="solid"/>
                            <a:round/>
                            <a:headEnd type="none" w="med" len="med"/>
                            <a:tailEnd type="none" w="med" len="med"/>
                          </a:ln>
                        </wps:spPr>
                        <wps:bodyPr>
                          <a:prstTxWarp prst="textNoShape">
                            <a:avLst/>
                          </a:prstTxWarp>
                        </wps:bodyPr>
                      </wps:wsp>
                      <pic:pic xmlns:pic="http://schemas.openxmlformats.org/drawingml/2006/picture">
                        <pic:nvPicPr>
                          <pic:cNvPr id="3" name="Image"/>
                          <pic:cNvPicPr/>
                        </pic:nvPicPr>
                        <pic:blipFill>
                          <a:blip r:embed="rId11" cstate="print"/>
                          <a:srcRect/>
                          <a:stretch/>
                        </pic:blipFill>
                        <pic:spPr>
                          <a:xfrm>
                            <a:off x="236236" y="4612"/>
                            <a:ext cx="830563" cy="345907"/>
                          </a:xfrm>
                          <a:prstGeom prst="rect">
                            <a:avLst/>
                          </a:prstGeom>
                        </pic:spPr>
                      </pic:pic>
                      <wps:wsp>
                        <wps:cNvPr id="4" name="Freeform 4"/>
                        <wps:cNvSpPr/>
                        <wps:spPr>
                          <a:xfrm>
                            <a:off x="237743" y="6095"/>
                            <a:ext cx="826135" cy="341630"/>
                          </a:xfrm>
                          <a:custGeom>
                            <a:avLst/>
                            <a:gdLst/>
                            <a:ahLst/>
                            <a:cxnLst/>
                            <a:rect l="l" t="t" r="r" b="b"/>
                            <a:pathLst>
                              <a:path w="826135" h="341630">
                                <a:moveTo>
                                  <a:pt x="413004" y="0"/>
                                </a:moveTo>
                                <a:lnTo>
                                  <a:pt x="345982" y="2231"/>
                                </a:lnTo>
                                <a:lnTo>
                                  <a:pt x="282415" y="8692"/>
                                </a:lnTo>
                                <a:lnTo>
                                  <a:pt x="223150" y="19034"/>
                                </a:lnTo>
                                <a:lnTo>
                                  <a:pt x="169035" y="32906"/>
                                </a:lnTo>
                                <a:lnTo>
                                  <a:pt x="120919" y="49958"/>
                                </a:lnTo>
                                <a:lnTo>
                                  <a:pt x="79650" y="69841"/>
                                </a:lnTo>
                                <a:lnTo>
                                  <a:pt x="46075" y="92206"/>
                                </a:lnTo>
                                <a:lnTo>
                                  <a:pt x="5402" y="142979"/>
                                </a:lnTo>
                                <a:lnTo>
                                  <a:pt x="0" y="170687"/>
                                </a:lnTo>
                                <a:lnTo>
                                  <a:pt x="5402" y="198396"/>
                                </a:lnTo>
                                <a:lnTo>
                                  <a:pt x="46075" y="249169"/>
                                </a:lnTo>
                                <a:lnTo>
                                  <a:pt x="79650" y="271534"/>
                                </a:lnTo>
                                <a:lnTo>
                                  <a:pt x="120919" y="291417"/>
                                </a:lnTo>
                                <a:lnTo>
                                  <a:pt x="169035" y="308469"/>
                                </a:lnTo>
                                <a:lnTo>
                                  <a:pt x="223150" y="322341"/>
                                </a:lnTo>
                                <a:lnTo>
                                  <a:pt x="282415" y="332683"/>
                                </a:lnTo>
                                <a:lnTo>
                                  <a:pt x="345982" y="339144"/>
                                </a:lnTo>
                                <a:lnTo>
                                  <a:pt x="413004" y="341375"/>
                                </a:lnTo>
                                <a:lnTo>
                                  <a:pt x="480025" y="339144"/>
                                </a:lnTo>
                                <a:lnTo>
                                  <a:pt x="543592" y="332683"/>
                                </a:lnTo>
                                <a:lnTo>
                                  <a:pt x="602857" y="322341"/>
                                </a:lnTo>
                                <a:lnTo>
                                  <a:pt x="656972" y="308469"/>
                                </a:lnTo>
                                <a:lnTo>
                                  <a:pt x="705088" y="291417"/>
                                </a:lnTo>
                                <a:lnTo>
                                  <a:pt x="746357" y="271534"/>
                                </a:lnTo>
                                <a:lnTo>
                                  <a:pt x="779932" y="249169"/>
                                </a:lnTo>
                                <a:lnTo>
                                  <a:pt x="820605" y="198396"/>
                                </a:lnTo>
                                <a:lnTo>
                                  <a:pt x="826007" y="170687"/>
                                </a:lnTo>
                                <a:lnTo>
                                  <a:pt x="820605" y="142979"/>
                                </a:lnTo>
                                <a:lnTo>
                                  <a:pt x="779932" y="92206"/>
                                </a:lnTo>
                                <a:lnTo>
                                  <a:pt x="746357" y="69841"/>
                                </a:lnTo>
                                <a:lnTo>
                                  <a:pt x="705088" y="49958"/>
                                </a:lnTo>
                                <a:lnTo>
                                  <a:pt x="656972" y="32906"/>
                                </a:lnTo>
                                <a:lnTo>
                                  <a:pt x="602857" y="19034"/>
                                </a:lnTo>
                                <a:lnTo>
                                  <a:pt x="543592" y="8692"/>
                                </a:lnTo>
                                <a:lnTo>
                                  <a:pt x="480025" y="2231"/>
                                </a:lnTo>
                                <a:lnTo>
                                  <a:pt x="413004" y="0"/>
                                </a:lnTo>
                                <a:close/>
                              </a:path>
                            </a:pathLst>
                          </a:custGeom>
                          <a:ln w="12192" cap="flat" cmpd="sng">
                            <a:solidFill>
                              <a:srgbClr val="4AACC5"/>
                            </a:solidFill>
                            <a:prstDash val="solid"/>
                            <a:round/>
                            <a:headEnd type="none" w="med" len="med"/>
                            <a:tailEnd type="none" w="med" len="med"/>
                          </a:ln>
                        </wps:spPr>
                        <wps:bodyPr>
                          <a:prstTxWarp prst="textNoShape">
                            <a:avLst/>
                          </a:prstTxWarp>
                        </wps:bodyPr>
                      </wps:wsp>
                      <pic:pic xmlns:pic="http://schemas.openxmlformats.org/drawingml/2006/picture">
                        <pic:nvPicPr>
                          <pic:cNvPr id="5" name="Image"/>
                          <pic:cNvPicPr/>
                        </pic:nvPicPr>
                        <pic:blipFill>
                          <a:blip r:embed="rId12" cstate="print"/>
                          <a:srcRect/>
                          <a:stretch/>
                        </pic:blipFill>
                        <pic:spPr>
                          <a:xfrm>
                            <a:off x="0" y="536448"/>
                            <a:ext cx="1679448" cy="298703"/>
                          </a:xfrm>
                          <a:prstGeom prst="rect">
                            <a:avLst/>
                          </a:prstGeom>
                        </pic:spPr>
                      </pic:pic>
                      <wps:wsp>
                        <wps:cNvPr id="6" name="Freeform 6"/>
                        <wps:cNvSpPr/>
                        <wps:spPr>
                          <a:xfrm>
                            <a:off x="12191" y="542544"/>
                            <a:ext cx="1667510" cy="277495"/>
                          </a:xfrm>
                          <a:custGeom>
                            <a:avLst/>
                            <a:gdLst/>
                            <a:ahLst/>
                            <a:cxnLst/>
                            <a:rect l="l" t="t" r="r" b="b"/>
                            <a:pathLst>
                              <a:path w="1667510" h="277495">
                                <a:moveTo>
                                  <a:pt x="46609" y="0"/>
                                </a:moveTo>
                                <a:lnTo>
                                  <a:pt x="28449" y="3633"/>
                                </a:lnTo>
                                <a:lnTo>
                                  <a:pt x="13636" y="13541"/>
                                </a:lnTo>
                                <a:lnTo>
                                  <a:pt x="3657" y="28235"/>
                                </a:lnTo>
                                <a:lnTo>
                                  <a:pt x="0" y="46227"/>
                                </a:lnTo>
                                <a:lnTo>
                                  <a:pt x="0" y="231139"/>
                                </a:lnTo>
                                <a:lnTo>
                                  <a:pt x="3657" y="249132"/>
                                </a:lnTo>
                                <a:lnTo>
                                  <a:pt x="13636" y="263826"/>
                                </a:lnTo>
                                <a:lnTo>
                                  <a:pt x="28449" y="273734"/>
                                </a:lnTo>
                                <a:lnTo>
                                  <a:pt x="46609" y="277367"/>
                                </a:lnTo>
                                <a:lnTo>
                                  <a:pt x="1620647" y="277367"/>
                                </a:lnTo>
                                <a:lnTo>
                                  <a:pt x="1638806" y="273734"/>
                                </a:lnTo>
                                <a:lnTo>
                                  <a:pt x="1653619" y="263826"/>
                                </a:lnTo>
                                <a:lnTo>
                                  <a:pt x="1663598" y="249132"/>
                                </a:lnTo>
                                <a:lnTo>
                                  <a:pt x="1667256" y="231139"/>
                                </a:lnTo>
                                <a:lnTo>
                                  <a:pt x="1667256" y="46227"/>
                                </a:lnTo>
                                <a:lnTo>
                                  <a:pt x="1663598" y="28235"/>
                                </a:lnTo>
                                <a:lnTo>
                                  <a:pt x="1653619" y="13541"/>
                                </a:lnTo>
                                <a:lnTo>
                                  <a:pt x="1638806" y="3633"/>
                                </a:lnTo>
                                <a:lnTo>
                                  <a:pt x="1620647" y="0"/>
                                </a:lnTo>
                                <a:lnTo>
                                  <a:pt x="46609" y="0"/>
                                </a:lnTo>
                                <a:close/>
                              </a:path>
                            </a:pathLst>
                          </a:custGeom>
                          <a:ln w="12192" cap="flat" cmpd="sng">
                            <a:solidFill>
                              <a:srgbClr val="92CDDC"/>
                            </a:solidFill>
                            <a:prstDash val="solid"/>
                            <a:round/>
                            <a:headEnd type="none" w="med" len="med"/>
                            <a:tailEnd type="none" w="med" len="med"/>
                          </a:ln>
                        </wps:spPr>
                        <wps:bodyPr>
                          <a:prstTxWarp prst="textNoShape">
                            <a:avLst/>
                          </a:prstTxWarp>
                        </wps:bodyPr>
                      </wps:wsp>
                      <pic:pic xmlns:pic="http://schemas.openxmlformats.org/drawingml/2006/picture">
                        <pic:nvPicPr>
                          <pic:cNvPr id="7" name="Image"/>
                          <pic:cNvPicPr/>
                        </pic:nvPicPr>
                        <pic:blipFill>
                          <a:blip r:embed="rId13" cstate="print"/>
                          <a:srcRect/>
                          <a:stretch/>
                        </pic:blipFill>
                        <pic:spPr>
                          <a:xfrm>
                            <a:off x="481583" y="893063"/>
                            <a:ext cx="1679448" cy="326136"/>
                          </a:xfrm>
                          <a:prstGeom prst="rect">
                            <a:avLst/>
                          </a:prstGeom>
                        </pic:spPr>
                      </pic:pic>
                      <wps:wsp>
                        <wps:cNvPr id="8" name="Freeform 8"/>
                        <wps:cNvSpPr/>
                        <wps:spPr>
                          <a:xfrm>
                            <a:off x="484631" y="896111"/>
                            <a:ext cx="1664335" cy="299085"/>
                          </a:xfrm>
                          <a:custGeom>
                            <a:avLst/>
                            <a:gdLst/>
                            <a:ahLst/>
                            <a:cxnLst/>
                            <a:rect l="l" t="t" r="r" b="b"/>
                            <a:pathLst>
                              <a:path w="1664335" h="299085">
                                <a:moveTo>
                                  <a:pt x="49783" y="0"/>
                                </a:moveTo>
                                <a:lnTo>
                                  <a:pt x="30378" y="3903"/>
                                </a:lnTo>
                                <a:lnTo>
                                  <a:pt x="14557" y="14557"/>
                                </a:lnTo>
                                <a:lnTo>
                                  <a:pt x="3903" y="30378"/>
                                </a:lnTo>
                                <a:lnTo>
                                  <a:pt x="0" y="49784"/>
                                </a:lnTo>
                                <a:lnTo>
                                  <a:pt x="0" y="248920"/>
                                </a:lnTo>
                                <a:lnTo>
                                  <a:pt x="3903" y="268325"/>
                                </a:lnTo>
                                <a:lnTo>
                                  <a:pt x="14557" y="284146"/>
                                </a:lnTo>
                                <a:lnTo>
                                  <a:pt x="30378" y="294800"/>
                                </a:lnTo>
                                <a:lnTo>
                                  <a:pt x="49783" y="298703"/>
                                </a:lnTo>
                                <a:lnTo>
                                  <a:pt x="1614423" y="298703"/>
                                </a:lnTo>
                                <a:lnTo>
                                  <a:pt x="1633829" y="294800"/>
                                </a:lnTo>
                                <a:lnTo>
                                  <a:pt x="1649650" y="284146"/>
                                </a:lnTo>
                                <a:lnTo>
                                  <a:pt x="1660304" y="268325"/>
                                </a:lnTo>
                                <a:lnTo>
                                  <a:pt x="1664208" y="248920"/>
                                </a:lnTo>
                                <a:lnTo>
                                  <a:pt x="1664208" y="49784"/>
                                </a:lnTo>
                                <a:lnTo>
                                  <a:pt x="1660304" y="30378"/>
                                </a:lnTo>
                                <a:lnTo>
                                  <a:pt x="1649650" y="14557"/>
                                </a:lnTo>
                                <a:lnTo>
                                  <a:pt x="1633829" y="3903"/>
                                </a:lnTo>
                                <a:lnTo>
                                  <a:pt x="1614423" y="0"/>
                                </a:lnTo>
                                <a:lnTo>
                                  <a:pt x="49783" y="0"/>
                                </a:lnTo>
                                <a:close/>
                              </a:path>
                            </a:pathLst>
                          </a:custGeom>
                          <a:ln w="12192" cap="flat" cmpd="sng">
                            <a:solidFill>
                              <a:srgbClr val="92CDDC"/>
                            </a:solidFill>
                            <a:prstDash val="solid"/>
                            <a:round/>
                            <a:headEnd type="none" w="med" len="med"/>
                            <a:tailEnd type="none" w="med" len="med"/>
                          </a:ln>
                        </wps:spPr>
                        <wps:bodyPr>
                          <a:prstTxWarp prst="textNoShape">
                            <a:avLst/>
                          </a:prstTxWarp>
                        </wps:bodyPr>
                      </wps:wsp>
                      <pic:pic xmlns:pic="http://schemas.openxmlformats.org/drawingml/2006/picture">
                        <pic:nvPicPr>
                          <pic:cNvPr id="9" name="Image"/>
                          <pic:cNvPicPr/>
                        </pic:nvPicPr>
                        <pic:blipFill>
                          <a:blip r:embed="rId14" cstate="print"/>
                          <a:srcRect/>
                          <a:stretch/>
                        </pic:blipFill>
                        <pic:spPr>
                          <a:xfrm>
                            <a:off x="950975" y="1277111"/>
                            <a:ext cx="1682496" cy="326136"/>
                          </a:xfrm>
                          <a:prstGeom prst="rect">
                            <a:avLst/>
                          </a:prstGeom>
                        </pic:spPr>
                      </pic:pic>
                      <wps:wsp>
                        <wps:cNvPr id="10" name="Freeform 10"/>
                        <wps:cNvSpPr/>
                        <wps:spPr>
                          <a:xfrm>
                            <a:off x="957072" y="1280160"/>
                            <a:ext cx="1664335" cy="299085"/>
                          </a:xfrm>
                          <a:custGeom>
                            <a:avLst/>
                            <a:gdLst/>
                            <a:ahLst/>
                            <a:cxnLst/>
                            <a:rect l="l" t="t" r="r" b="b"/>
                            <a:pathLst>
                              <a:path w="1664335" h="299085">
                                <a:moveTo>
                                  <a:pt x="49784" y="0"/>
                                </a:moveTo>
                                <a:lnTo>
                                  <a:pt x="30378" y="3903"/>
                                </a:lnTo>
                                <a:lnTo>
                                  <a:pt x="14557" y="14557"/>
                                </a:lnTo>
                                <a:lnTo>
                                  <a:pt x="3903" y="30378"/>
                                </a:lnTo>
                                <a:lnTo>
                                  <a:pt x="0" y="49784"/>
                                </a:lnTo>
                                <a:lnTo>
                                  <a:pt x="0" y="248920"/>
                                </a:lnTo>
                                <a:lnTo>
                                  <a:pt x="3903" y="268325"/>
                                </a:lnTo>
                                <a:lnTo>
                                  <a:pt x="14557" y="284146"/>
                                </a:lnTo>
                                <a:lnTo>
                                  <a:pt x="30378" y="294800"/>
                                </a:lnTo>
                                <a:lnTo>
                                  <a:pt x="49784" y="298703"/>
                                </a:lnTo>
                                <a:lnTo>
                                  <a:pt x="1614424" y="298703"/>
                                </a:lnTo>
                                <a:lnTo>
                                  <a:pt x="1633829" y="294800"/>
                                </a:lnTo>
                                <a:lnTo>
                                  <a:pt x="1649650" y="284146"/>
                                </a:lnTo>
                                <a:lnTo>
                                  <a:pt x="1660304" y="268325"/>
                                </a:lnTo>
                                <a:lnTo>
                                  <a:pt x="1664208" y="248920"/>
                                </a:lnTo>
                                <a:lnTo>
                                  <a:pt x="1664208" y="49784"/>
                                </a:lnTo>
                                <a:lnTo>
                                  <a:pt x="1660304" y="30378"/>
                                </a:lnTo>
                                <a:lnTo>
                                  <a:pt x="1649650" y="14557"/>
                                </a:lnTo>
                                <a:lnTo>
                                  <a:pt x="1633829" y="3903"/>
                                </a:lnTo>
                                <a:lnTo>
                                  <a:pt x="1614424" y="0"/>
                                </a:lnTo>
                                <a:lnTo>
                                  <a:pt x="49784" y="0"/>
                                </a:lnTo>
                                <a:close/>
                              </a:path>
                            </a:pathLst>
                          </a:custGeom>
                          <a:ln w="12192" cap="flat" cmpd="sng">
                            <a:solidFill>
                              <a:srgbClr val="92CDDC"/>
                            </a:solidFill>
                            <a:prstDash val="solid"/>
                            <a:round/>
                            <a:headEnd type="none" w="med" len="med"/>
                            <a:tailEnd type="none" w="med" len="med"/>
                          </a:ln>
                        </wps:spPr>
                        <wps:bodyPr>
                          <a:prstTxWarp prst="textNoShape">
                            <a:avLst/>
                          </a:prstTxWarp>
                        </wps:bodyPr>
                      </wps:wsp>
                      <pic:pic xmlns:pic="http://schemas.openxmlformats.org/drawingml/2006/picture">
                        <pic:nvPicPr>
                          <pic:cNvPr id="11" name="Image"/>
                          <pic:cNvPicPr/>
                        </pic:nvPicPr>
                        <pic:blipFill>
                          <a:blip r:embed="rId15" cstate="print"/>
                          <a:srcRect/>
                          <a:stretch/>
                        </pic:blipFill>
                        <pic:spPr>
                          <a:xfrm>
                            <a:off x="1435608" y="1670304"/>
                            <a:ext cx="1682495" cy="329183"/>
                          </a:xfrm>
                          <a:prstGeom prst="rect">
                            <a:avLst/>
                          </a:prstGeom>
                        </pic:spPr>
                      </pic:pic>
                      <wps:wsp>
                        <wps:cNvPr id="12" name="Freeform 12"/>
                        <wps:cNvSpPr/>
                        <wps:spPr>
                          <a:xfrm>
                            <a:off x="1441703" y="1676400"/>
                            <a:ext cx="1664335" cy="299085"/>
                          </a:xfrm>
                          <a:custGeom>
                            <a:avLst/>
                            <a:gdLst/>
                            <a:ahLst/>
                            <a:cxnLst/>
                            <a:rect l="l" t="t" r="r" b="b"/>
                            <a:pathLst>
                              <a:path w="1664335" h="299085">
                                <a:moveTo>
                                  <a:pt x="49783" y="0"/>
                                </a:moveTo>
                                <a:lnTo>
                                  <a:pt x="30378" y="3903"/>
                                </a:lnTo>
                                <a:lnTo>
                                  <a:pt x="14557" y="14557"/>
                                </a:lnTo>
                                <a:lnTo>
                                  <a:pt x="3903" y="30378"/>
                                </a:lnTo>
                                <a:lnTo>
                                  <a:pt x="0" y="49783"/>
                                </a:lnTo>
                                <a:lnTo>
                                  <a:pt x="0" y="248920"/>
                                </a:lnTo>
                                <a:lnTo>
                                  <a:pt x="3903" y="268325"/>
                                </a:lnTo>
                                <a:lnTo>
                                  <a:pt x="14557" y="284146"/>
                                </a:lnTo>
                                <a:lnTo>
                                  <a:pt x="30378" y="294800"/>
                                </a:lnTo>
                                <a:lnTo>
                                  <a:pt x="49783" y="298703"/>
                                </a:lnTo>
                                <a:lnTo>
                                  <a:pt x="1614423" y="298703"/>
                                </a:lnTo>
                                <a:lnTo>
                                  <a:pt x="1633829" y="294800"/>
                                </a:lnTo>
                                <a:lnTo>
                                  <a:pt x="1649650" y="284146"/>
                                </a:lnTo>
                                <a:lnTo>
                                  <a:pt x="1660304" y="268325"/>
                                </a:lnTo>
                                <a:lnTo>
                                  <a:pt x="1664208" y="248920"/>
                                </a:lnTo>
                                <a:lnTo>
                                  <a:pt x="1664208" y="49783"/>
                                </a:lnTo>
                                <a:lnTo>
                                  <a:pt x="1660304" y="30378"/>
                                </a:lnTo>
                                <a:lnTo>
                                  <a:pt x="1649650" y="14557"/>
                                </a:lnTo>
                                <a:lnTo>
                                  <a:pt x="1633829" y="3903"/>
                                </a:lnTo>
                                <a:lnTo>
                                  <a:pt x="1614423" y="0"/>
                                </a:lnTo>
                                <a:lnTo>
                                  <a:pt x="49783" y="0"/>
                                </a:lnTo>
                                <a:close/>
                              </a:path>
                            </a:pathLst>
                          </a:custGeom>
                          <a:ln w="12192" cap="flat" cmpd="sng">
                            <a:solidFill>
                              <a:srgbClr val="92CDDC"/>
                            </a:solidFill>
                            <a:prstDash val="solid"/>
                            <a:round/>
                            <a:headEnd type="none" w="med" len="med"/>
                            <a:tailEnd type="none" w="med" len="med"/>
                          </a:ln>
                        </wps:spPr>
                        <wps:bodyPr>
                          <a:prstTxWarp prst="textNoShape">
                            <a:avLst/>
                          </a:prstTxWarp>
                        </wps:bodyPr>
                      </wps:wsp>
                      <pic:pic xmlns:pic="http://schemas.openxmlformats.org/drawingml/2006/picture">
                        <pic:nvPicPr>
                          <pic:cNvPr id="13" name="Image"/>
                          <pic:cNvPicPr/>
                        </pic:nvPicPr>
                        <pic:blipFill>
                          <a:blip r:embed="rId16" cstate="print"/>
                          <a:srcRect/>
                          <a:stretch/>
                        </pic:blipFill>
                        <pic:spPr>
                          <a:xfrm>
                            <a:off x="1953767" y="2063495"/>
                            <a:ext cx="1682496" cy="329183"/>
                          </a:xfrm>
                          <a:prstGeom prst="rect">
                            <a:avLst/>
                          </a:prstGeom>
                        </pic:spPr>
                      </pic:pic>
                      <wps:wsp>
                        <wps:cNvPr id="14" name="Freeform 14"/>
                        <wps:cNvSpPr/>
                        <wps:spPr>
                          <a:xfrm>
                            <a:off x="1959864" y="2069592"/>
                            <a:ext cx="1664335" cy="295910"/>
                          </a:xfrm>
                          <a:custGeom>
                            <a:avLst/>
                            <a:gdLst/>
                            <a:ahLst/>
                            <a:cxnLst/>
                            <a:rect l="l" t="t" r="r" b="b"/>
                            <a:pathLst>
                              <a:path w="1664335" h="295910">
                                <a:moveTo>
                                  <a:pt x="49784" y="0"/>
                                </a:moveTo>
                                <a:lnTo>
                                  <a:pt x="30378" y="3859"/>
                                </a:lnTo>
                                <a:lnTo>
                                  <a:pt x="14557" y="14398"/>
                                </a:lnTo>
                                <a:lnTo>
                                  <a:pt x="3903" y="30057"/>
                                </a:lnTo>
                                <a:lnTo>
                                  <a:pt x="0" y="49276"/>
                                </a:lnTo>
                                <a:lnTo>
                                  <a:pt x="0" y="246380"/>
                                </a:lnTo>
                                <a:lnTo>
                                  <a:pt x="3903" y="265598"/>
                                </a:lnTo>
                                <a:lnTo>
                                  <a:pt x="14557" y="281257"/>
                                </a:lnTo>
                                <a:lnTo>
                                  <a:pt x="30378" y="291796"/>
                                </a:lnTo>
                                <a:lnTo>
                                  <a:pt x="49784" y="295656"/>
                                </a:lnTo>
                                <a:lnTo>
                                  <a:pt x="1614424" y="295656"/>
                                </a:lnTo>
                                <a:lnTo>
                                  <a:pt x="1633829" y="291796"/>
                                </a:lnTo>
                                <a:lnTo>
                                  <a:pt x="1649650" y="281257"/>
                                </a:lnTo>
                                <a:lnTo>
                                  <a:pt x="1660304" y="265598"/>
                                </a:lnTo>
                                <a:lnTo>
                                  <a:pt x="1664208" y="246380"/>
                                </a:lnTo>
                                <a:lnTo>
                                  <a:pt x="1664208" y="49276"/>
                                </a:lnTo>
                                <a:lnTo>
                                  <a:pt x="1660304" y="30057"/>
                                </a:lnTo>
                                <a:lnTo>
                                  <a:pt x="1649650" y="14398"/>
                                </a:lnTo>
                                <a:lnTo>
                                  <a:pt x="1633829" y="3859"/>
                                </a:lnTo>
                                <a:lnTo>
                                  <a:pt x="1614424" y="0"/>
                                </a:lnTo>
                                <a:lnTo>
                                  <a:pt x="49784" y="0"/>
                                </a:lnTo>
                                <a:close/>
                              </a:path>
                            </a:pathLst>
                          </a:custGeom>
                          <a:ln w="12192" cap="flat" cmpd="sng">
                            <a:solidFill>
                              <a:srgbClr val="92CDDC"/>
                            </a:solidFill>
                            <a:prstDash val="solid"/>
                            <a:round/>
                            <a:headEnd type="none" w="med" len="med"/>
                            <a:tailEnd type="none" w="med" len="med"/>
                          </a:ln>
                        </wps:spPr>
                        <wps:bodyPr>
                          <a:prstTxWarp prst="textNoShape">
                            <a:avLst/>
                          </a:prstTxWarp>
                        </wps:bodyPr>
                      </wps:wsp>
                      <pic:pic xmlns:pic="http://schemas.openxmlformats.org/drawingml/2006/picture">
                        <pic:nvPicPr>
                          <pic:cNvPr id="15" name="Image"/>
                          <pic:cNvPicPr/>
                        </pic:nvPicPr>
                        <pic:blipFill>
                          <a:blip r:embed="rId17" cstate="print"/>
                          <a:srcRect/>
                          <a:stretch/>
                        </pic:blipFill>
                        <pic:spPr>
                          <a:xfrm>
                            <a:off x="2532888" y="2453639"/>
                            <a:ext cx="1679448" cy="329184"/>
                          </a:xfrm>
                          <a:prstGeom prst="rect">
                            <a:avLst/>
                          </a:prstGeom>
                        </pic:spPr>
                      </pic:pic>
                      <wps:wsp>
                        <wps:cNvPr id="16" name="Freeform 16"/>
                        <wps:cNvSpPr/>
                        <wps:spPr>
                          <a:xfrm>
                            <a:off x="2535935" y="2456688"/>
                            <a:ext cx="1664335" cy="299085"/>
                          </a:xfrm>
                          <a:custGeom>
                            <a:avLst/>
                            <a:gdLst/>
                            <a:ahLst/>
                            <a:cxnLst/>
                            <a:rect l="l" t="t" r="r" b="b"/>
                            <a:pathLst>
                              <a:path w="1664335" h="299085">
                                <a:moveTo>
                                  <a:pt x="49784" y="0"/>
                                </a:moveTo>
                                <a:lnTo>
                                  <a:pt x="30378" y="3903"/>
                                </a:lnTo>
                                <a:lnTo>
                                  <a:pt x="14557" y="14557"/>
                                </a:lnTo>
                                <a:lnTo>
                                  <a:pt x="3903" y="30378"/>
                                </a:lnTo>
                                <a:lnTo>
                                  <a:pt x="0" y="49784"/>
                                </a:lnTo>
                                <a:lnTo>
                                  <a:pt x="0" y="248920"/>
                                </a:lnTo>
                                <a:lnTo>
                                  <a:pt x="3903" y="268325"/>
                                </a:lnTo>
                                <a:lnTo>
                                  <a:pt x="14557" y="284146"/>
                                </a:lnTo>
                                <a:lnTo>
                                  <a:pt x="30378" y="294800"/>
                                </a:lnTo>
                                <a:lnTo>
                                  <a:pt x="49784" y="298704"/>
                                </a:lnTo>
                                <a:lnTo>
                                  <a:pt x="1614424" y="298704"/>
                                </a:lnTo>
                                <a:lnTo>
                                  <a:pt x="1633829" y="294800"/>
                                </a:lnTo>
                                <a:lnTo>
                                  <a:pt x="1649650" y="284146"/>
                                </a:lnTo>
                                <a:lnTo>
                                  <a:pt x="1660304" y="268325"/>
                                </a:lnTo>
                                <a:lnTo>
                                  <a:pt x="1664207" y="248920"/>
                                </a:lnTo>
                                <a:lnTo>
                                  <a:pt x="1664207" y="49784"/>
                                </a:lnTo>
                                <a:lnTo>
                                  <a:pt x="1660304" y="30378"/>
                                </a:lnTo>
                                <a:lnTo>
                                  <a:pt x="1649650" y="14557"/>
                                </a:lnTo>
                                <a:lnTo>
                                  <a:pt x="1633829" y="3903"/>
                                </a:lnTo>
                                <a:lnTo>
                                  <a:pt x="1614424" y="0"/>
                                </a:lnTo>
                                <a:lnTo>
                                  <a:pt x="49784" y="0"/>
                                </a:lnTo>
                                <a:close/>
                              </a:path>
                            </a:pathLst>
                          </a:custGeom>
                          <a:ln w="12191" cap="flat" cmpd="sng">
                            <a:solidFill>
                              <a:srgbClr val="92CDDC"/>
                            </a:solidFill>
                            <a:prstDash val="solid"/>
                            <a:round/>
                            <a:headEnd type="none" w="med" len="med"/>
                            <a:tailEnd type="none" w="med" len="med"/>
                          </a:ln>
                        </wps:spPr>
                        <wps:bodyPr>
                          <a:prstTxWarp prst="textNoShape">
                            <a:avLst/>
                          </a:prstTxWarp>
                        </wps:bodyPr>
                      </wps:wsp>
                      <pic:pic xmlns:pic="http://schemas.openxmlformats.org/drawingml/2006/picture">
                        <pic:nvPicPr>
                          <pic:cNvPr id="17" name="Image"/>
                          <pic:cNvPicPr/>
                        </pic:nvPicPr>
                        <pic:blipFill>
                          <a:blip r:embed="rId18" cstate="print"/>
                          <a:srcRect/>
                          <a:stretch/>
                        </pic:blipFill>
                        <pic:spPr>
                          <a:xfrm>
                            <a:off x="3096767" y="2843783"/>
                            <a:ext cx="1682496" cy="329184"/>
                          </a:xfrm>
                          <a:prstGeom prst="rect">
                            <a:avLst/>
                          </a:prstGeom>
                        </pic:spPr>
                      </pic:pic>
                      <wps:wsp>
                        <wps:cNvPr id="18" name="Freeform 18"/>
                        <wps:cNvSpPr/>
                        <wps:spPr>
                          <a:xfrm>
                            <a:off x="3102864" y="2849879"/>
                            <a:ext cx="1664335" cy="299085"/>
                          </a:xfrm>
                          <a:custGeom>
                            <a:avLst/>
                            <a:gdLst/>
                            <a:ahLst/>
                            <a:cxnLst/>
                            <a:rect l="l" t="t" r="r" b="b"/>
                            <a:pathLst>
                              <a:path w="1664335" h="299085">
                                <a:moveTo>
                                  <a:pt x="49784" y="0"/>
                                </a:moveTo>
                                <a:lnTo>
                                  <a:pt x="30378" y="3903"/>
                                </a:lnTo>
                                <a:lnTo>
                                  <a:pt x="14557" y="14557"/>
                                </a:lnTo>
                                <a:lnTo>
                                  <a:pt x="3903" y="30378"/>
                                </a:lnTo>
                                <a:lnTo>
                                  <a:pt x="0" y="49784"/>
                                </a:lnTo>
                                <a:lnTo>
                                  <a:pt x="0" y="248920"/>
                                </a:lnTo>
                                <a:lnTo>
                                  <a:pt x="3903" y="268325"/>
                                </a:lnTo>
                                <a:lnTo>
                                  <a:pt x="14557" y="284146"/>
                                </a:lnTo>
                                <a:lnTo>
                                  <a:pt x="30378" y="294800"/>
                                </a:lnTo>
                                <a:lnTo>
                                  <a:pt x="49784" y="298703"/>
                                </a:lnTo>
                                <a:lnTo>
                                  <a:pt x="1614424" y="298703"/>
                                </a:lnTo>
                                <a:lnTo>
                                  <a:pt x="1633829" y="294800"/>
                                </a:lnTo>
                                <a:lnTo>
                                  <a:pt x="1649650" y="284146"/>
                                </a:lnTo>
                                <a:lnTo>
                                  <a:pt x="1660304" y="268325"/>
                                </a:lnTo>
                                <a:lnTo>
                                  <a:pt x="1664208" y="248920"/>
                                </a:lnTo>
                                <a:lnTo>
                                  <a:pt x="1664208" y="49784"/>
                                </a:lnTo>
                                <a:lnTo>
                                  <a:pt x="1660304" y="30378"/>
                                </a:lnTo>
                                <a:lnTo>
                                  <a:pt x="1649650" y="14557"/>
                                </a:lnTo>
                                <a:lnTo>
                                  <a:pt x="1633829" y="3903"/>
                                </a:lnTo>
                                <a:lnTo>
                                  <a:pt x="1614424" y="0"/>
                                </a:lnTo>
                                <a:lnTo>
                                  <a:pt x="49784" y="0"/>
                                </a:lnTo>
                                <a:close/>
                              </a:path>
                            </a:pathLst>
                          </a:custGeom>
                          <a:ln w="12192" cap="flat" cmpd="sng">
                            <a:solidFill>
                              <a:srgbClr val="92CDDC"/>
                            </a:solidFill>
                            <a:prstDash val="solid"/>
                            <a:round/>
                            <a:headEnd type="none" w="med" len="med"/>
                            <a:tailEnd type="none" w="med" len="med"/>
                          </a:ln>
                        </wps:spPr>
                        <wps:bodyPr>
                          <a:prstTxWarp prst="textNoShape">
                            <a:avLst/>
                          </a:prstTxWarp>
                        </wps:bodyPr>
                      </wps:wsp>
                      <wps:wsp>
                        <wps:cNvPr id="19" name="Freeform 19"/>
                        <wps:cNvSpPr/>
                        <wps:spPr>
                          <a:xfrm>
                            <a:off x="155448" y="832103"/>
                            <a:ext cx="2947670" cy="2209800"/>
                          </a:xfrm>
                          <a:custGeom>
                            <a:avLst/>
                            <a:gdLst/>
                            <a:ahLst/>
                            <a:cxnLst/>
                            <a:rect l="l" t="t" r="r" b="b"/>
                            <a:pathLst>
                              <a:path w="2947670" h="2209800">
                                <a:moveTo>
                                  <a:pt x="329184" y="230124"/>
                                </a:moveTo>
                                <a:lnTo>
                                  <a:pt x="252730" y="191897"/>
                                </a:lnTo>
                                <a:lnTo>
                                  <a:pt x="252730" y="223774"/>
                                </a:lnTo>
                                <a:lnTo>
                                  <a:pt x="12700" y="223774"/>
                                </a:lnTo>
                                <a:lnTo>
                                  <a:pt x="12700" y="0"/>
                                </a:lnTo>
                                <a:lnTo>
                                  <a:pt x="0" y="0"/>
                                </a:lnTo>
                                <a:lnTo>
                                  <a:pt x="0" y="236474"/>
                                </a:lnTo>
                                <a:lnTo>
                                  <a:pt x="252730" y="236474"/>
                                </a:lnTo>
                                <a:lnTo>
                                  <a:pt x="252730" y="268224"/>
                                </a:lnTo>
                                <a:lnTo>
                                  <a:pt x="329184" y="230124"/>
                                </a:lnTo>
                                <a:close/>
                              </a:path>
                              <a:path w="2947670" h="2209800">
                                <a:moveTo>
                                  <a:pt x="810768" y="605282"/>
                                </a:moveTo>
                                <a:lnTo>
                                  <a:pt x="734314" y="567309"/>
                                </a:lnTo>
                                <a:lnTo>
                                  <a:pt x="734314" y="598932"/>
                                </a:lnTo>
                                <a:lnTo>
                                  <a:pt x="494284" y="598932"/>
                                </a:lnTo>
                                <a:lnTo>
                                  <a:pt x="494284" y="365760"/>
                                </a:lnTo>
                                <a:lnTo>
                                  <a:pt x="481584" y="365760"/>
                                </a:lnTo>
                                <a:lnTo>
                                  <a:pt x="481584" y="611505"/>
                                </a:lnTo>
                                <a:lnTo>
                                  <a:pt x="734314" y="611505"/>
                                </a:lnTo>
                                <a:lnTo>
                                  <a:pt x="734314" y="643128"/>
                                </a:lnTo>
                                <a:lnTo>
                                  <a:pt x="810768" y="605282"/>
                                </a:lnTo>
                                <a:close/>
                              </a:path>
                              <a:path w="2947670" h="2209800">
                                <a:moveTo>
                                  <a:pt x="1286256" y="1004189"/>
                                </a:moveTo>
                                <a:lnTo>
                                  <a:pt x="1209802" y="965962"/>
                                </a:lnTo>
                                <a:lnTo>
                                  <a:pt x="1209802" y="997839"/>
                                </a:lnTo>
                                <a:lnTo>
                                  <a:pt x="991108" y="997839"/>
                                </a:lnTo>
                                <a:lnTo>
                                  <a:pt x="991108" y="749808"/>
                                </a:lnTo>
                                <a:lnTo>
                                  <a:pt x="978408" y="749808"/>
                                </a:lnTo>
                                <a:lnTo>
                                  <a:pt x="978408" y="1010539"/>
                                </a:lnTo>
                                <a:lnTo>
                                  <a:pt x="1209802" y="1010539"/>
                                </a:lnTo>
                                <a:lnTo>
                                  <a:pt x="1209802" y="1042416"/>
                                </a:lnTo>
                                <a:lnTo>
                                  <a:pt x="1286256" y="1004189"/>
                                </a:lnTo>
                                <a:close/>
                              </a:path>
                              <a:path w="2947670" h="2209800">
                                <a:moveTo>
                                  <a:pt x="1804416" y="1403731"/>
                                </a:moveTo>
                                <a:lnTo>
                                  <a:pt x="1727962" y="1365758"/>
                                </a:lnTo>
                                <a:lnTo>
                                  <a:pt x="1727962" y="1397381"/>
                                </a:lnTo>
                                <a:lnTo>
                                  <a:pt x="1487932" y="1397381"/>
                                </a:lnTo>
                                <a:lnTo>
                                  <a:pt x="1487932" y="1136904"/>
                                </a:lnTo>
                                <a:lnTo>
                                  <a:pt x="1475232" y="1136904"/>
                                </a:lnTo>
                                <a:lnTo>
                                  <a:pt x="1475232" y="1410081"/>
                                </a:lnTo>
                                <a:lnTo>
                                  <a:pt x="1727962" y="1410081"/>
                                </a:lnTo>
                                <a:lnTo>
                                  <a:pt x="1727962" y="1441704"/>
                                </a:lnTo>
                                <a:lnTo>
                                  <a:pt x="1804416" y="1403731"/>
                                </a:lnTo>
                                <a:close/>
                              </a:path>
                              <a:path w="2947670" h="2209800">
                                <a:moveTo>
                                  <a:pt x="2380488" y="1793367"/>
                                </a:moveTo>
                                <a:lnTo>
                                  <a:pt x="2304288" y="1755013"/>
                                </a:lnTo>
                                <a:lnTo>
                                  <a:pt x="2304288" y="1787017"/>
                                </a:lnTo>
                                <a:lnTo>
                                  <a:pt x="1993900" y="1787017"/>
                                </a:lnTo>
                                <a:lnTo>
                                  <a:pt x="1993900" y="1533398"/>
                                </a:lnTo>
                                <a:lnTo>
                                  <a:pt x="1992630" y="1534795"/>
                                </a:lnTo>
                                <a:lnTo>
                                  <a:pt x="1992630" y="1527048"/>
                                </a:lnTo>
                                <a:lnTo>
                                  <a:pt x="1981200" y="1527048"/>
                                </a:lnTo>
                                <a:lnTo>
                                  <a:pt x="1981200" y="1799844"/>
                                </a:lnTo>
                                <a:lnTo>
                                  <a:pt x="2304288" y="1799844"/>
                                </a:lnTo>
                                <a:lnTo>
                                  <a:pt x="2304288" y="1831848"/>
                                </a:lnTo>
                                <a:lnTo>
                                  <a:pt x="2380488" y="1793367"/>
                                </a:lnTo>
                                <a:close/>
                              </a:path>
                              <a:path w="2947670" h="2209800">
                                <a:moveTo>
                                  <a:pt x="2947416" y="2171827"/>
                                </a:moveTo>
                                <a:lnTo>
                                  <a:pt x="2870835" y="2133854"/>
                                </a:lnTo>
                                <a:lnTo>
                                  <a:pt x="2870835" y="2165477"/>
                                </a:lnTo>
                                <a:lnTo>
                                  <a:pt x="2615692" y="2165477"/>
                                </a:lnTo>
                                <a:lnTo>
                                  <a:pt x="2615692" y="1960372"/>
                                </a:lnTo>
                                <a:lnTo>
                                  <a:pt x="2616962" y="1960372"/>
                                </a:lnTo>
                                <a:lnTo>
                                  <a:pt x="2616962" y="1947672"/>
                                </a:lnTo>
                                <a:lnTo>
                                  <a:pt x="2602992" y="1947672"/>
                                </a:lnTo>
                                <a:lnTo>
                                  <a:pt x="2602992" y="2178177"/>
                                </a:lnTo>
                                <a:lnTo>
                                  <a:pt x="2870835" y="2178177"/>
                                </a:lnTo>
                                <a:lnTo>
                                  <a:pt x="2870835" y="2209800"/>
                                </a:lnTo>
                                <a:lnTo>
                                  <a:pt x="2947416" y="2171827"/>
                                </a:lnTo>
                                <a:close/>
                              </a:path>
                            </a:pathLst>
                          </a:custGeom>
                          <a:solidFill>
                            <a:srgbClr val="000000"/>
                          </a:solidFill>
                        </wps:spPr>
                        <wps:bodyPr>
                          <a:prstTxWarp prst="textNoShape">
                            <a:avLst/>
                          </a:prstTxWarp>
                        </wps:bodyPr>
                      </wps:wsp>
                      <pic:pic xmlns:pic="http://schemas.openxmlformats.org/drawingml/2006/picture">
                        <pic:nvPicPr>
                          <pic:cNvPr id="20" name="Image"/>
                          <pic:cNvPicPr/>
                        </pic:nvPicPr>
                        <pic:blipFill>
                          <a:blip r:embed="rId19" cstate="print"/>
                          <a:srcRect/>
                          <a:stretch/>
                        </pic:blipFill>
                        <pic:spPr>
                          <a:xfrm>
                            <a:off x="603504" y="362711"/>
                            <a:ext cx="76200" cy="179832"/>
                          </a:xfrm>
                          <a:prstGeom prst="rect">
                            <a:avLst/>
                          </a:prstGeom>
                        </pic:spPr>
                      </pic:pic>
                      <pic:pic xmlns:pic="http://schemas.openxmlformats.org/drawingml/2006/picture">
                        <pic:nvPicPr>
                          <pic:cNvPr id="21" name="Image"/>
                          <pic:cNvPicPr/>
                        </pic:nvPicPr>
                        <pic:blipFill>
                          <a:blip r:embed="rId20" cstate="print"/>
                          <a:srcRect/>
                          <a:stretch/>
                        </pic:blipFill>
                        <pic:spPr>
                          <a:xfrm>
                            <a:off x="3892296" y="3136392"/>
                            <a:ext cx="76200" cy="167639"/>
                          </a:xfrm>
                          <a:prstGeom prst="rect">
                            <a:avLst/>
                          </a:prstGeom>
                        </pic:spPr>
                      </pic:pic>
                      <wps:wsp>
                        <wps:cNvPr id="22" name="Rectangle 22"/>
                        <wps:cNvSpPr/>
                        <wps:spPr>
                          <a:xfrm>
                            <a:off x="491616" y="119063"/>
                            <a:ext cx="331470" cy="154940"/>
                          </a:xfrm>
                          <a:prstGeom prst="rect">
                            <a:avLst/>
                          </a:prstGeom>
                        </wps:spPr>
                        <wps:txbx>
                          <w:txbxContent>
                            <w:p w:rsidR="00350048" w:rsidRDefault="00350048">
                              <w:pPr>
                                <w:spacing w:before="1"/>
                                <w:rPr>
                                  <w:rFonts w:ascii="Tahoma"/>
                                  <w:b/>
                                  <w:sz w:val="20"/>
                                </w:rPr>
                              </w:pPr>
                              <w:r>
                                <w:rPr>
                                  <w:rFonts w:ascii="Tahoma"/>
                                  <w:b/>
                                  <w:color w:val="FFFFFF"/>
                                  <w:spacing w:val="-2"/>
                                  <w:sz w:val="20"/>
                                </w:rPr>
                                <w:t>Start</w:t>
                              </w:r>
                            </w:p>
                          </w:txbxContent>
                        </wps:txbx>
                        <wps:bodyPr wrap="square" lIns="0" tIns="0" rIns="0" bIns="0">
                          <a:prstTxWarp prst="textNoShape">
                            <a:avLst/>
                          </a:prstTxWarp>
                          <a:noAutofit/>
                        </wps:bodyPr>
                      </wps:wsp>
                      <wps:wsp>
                        <wps:cNvPr id="23" name="Rectangle 23"/>
                        <wps:cNvSpPr/>
                        <wps:spPr>
                          <a:xfrm>
                            <a:off x="491616" y="630047"/>
                            <a:ext cx="1147445" cy="485140"/>
                          </a:xfrm>
                          <a:prstGeom prst="rect">
                            <a:avLst/>
                          </a:prstGeom>
                        </wps:spPr>
                        <wps:txbx>
                          <w:txbxContent>
                            <w:p w:rsidR="00350048" w:rsidRDefault="00350048">
                              <w:pPr>
                                <w:spacing w:line="205" w:lineRule="exact"/>
                                <w:rPr>
                                  <w:rFonts w:ascii="Calibri"/>
                                  <w:sz w:val="20"/>
                                </w:rPr>
                              </w:pPr>
                              <w:r>
                                <w:rPr>
                                  <w:rFonts w:ascii="Calibri"/>
                                  <w:spacing w:val="-2"/>
                                  <w:sz w:val="20"/>
                                </w:rPr>
                                <w:t>Preliminary</w:t>
                              </w:r>
                            </w:p>
                            <w:p w:rsidR="00350048" w:rsidRDefault="00350048">
                              <w:pPr>
                                <w:spacing w:before="73"/>
                                <w:rPr>
                                  <w:rFonts w:ascii="Calibri"/>
                                  <w:sz w:val="20"/>
                                </w:rPr>
                              </w:pPr>
                            </w:p>
                            <w:p w:rsidR="00350048" w:rsidRDefault="00350048">
                              <w:pPr>
                                <w:spacing w:line="241" w:lineRule="exact"/>
                                <w:ind w:left="494"/>
                                <w:rPr>
                                  <w:rFonts w:ascii="Calibri"/>
                                  <w:sz w:val="20"/>
                                </w:rPr>
                              </w:pPr>
                              <w:r>
                                <w:rPr>
                                  <w:rFonts w:ascii="Calibri"/>
                                  <w:sz w:val="20"/>
                                </w:rPr>
                                <w:t>System</w:t>
                              </w:r>
                              <w:r>
                                <w:rPr>
                                  <w:rFonts w:ascii="Calibri"/>
                                  <w:spacing w:val="-2"/>
                                  <w:sz w:val="20"/>
                                </w:rPr>
                                <w:t>Analysis</w:t>
                              </w:r>
                            </w:p>
                          </w:txbxContent>
                        </wps:txbx>
                        <wps:bodyPr wrap="square" lIns="0" tIns="0" rIns="0" bIns="0">
                          <a:prstTxWarp prst="textNoShape">
                            <a:avLst/>
                          </a:prstTxWarp>
                          <a:noAutofit/>
                        </wps:bodyPr>
                      </wps:wsp>
                      <wps:wsp>
                        <wps:cNvPr id="24" name="Rectangle 24"/>
                        <wps:cNvSpPr/>
                        <wps:spPr>
                          <a:xfrm>
                            <a:off x="1330197" y="1370711"/>
                            <a:ext cx="762000" cy="128270"/>
                          </a:xfrm>
                          <a:prstGeom prst="rect">
                            <a:avLst/>
                          </a:prstGeom>
                        </wps:spPr>
                        <wps:txbx>
                          <w:txbxContent>
                            <w:p w:rsidR="00350048" w:rsidRDefault="00350048">
                              <w:pPr>
                                <w:spacing w:line="202" w:lineRule="exact"/>
                                <w:rPr>
                                  <w:rFonts w:ascii="Calibri"/>
                                  <w:sz w:val="20"/>
                                </w:rPr>
                              </w:pPr>
                              <w:r>
                                <w:rPr>
                                  <w:rFonts w:ascii="Calibri"/>
                                  <w:sz w:val="20"/>
                                </w:rPr>
                                <w:t>System</w:t>
                              </w:r>
                              <w:r>
                                <w:rPr>
                                  <w:rFonts w:ascii="Calibri"/>
                                  <w:spacing w:val="-2"/>
                                  <w:sz w:val="20"/>
                                </w:rPr>
                                <w:t>Design</w:t>
                              </w:r>
                            </w:p>
                          </w:txbxContent>
                        </wps:txbx>
                        <wps:bodyPr wrap="square" lIns="0" tIns="0" rIns="0" bIns="0">
                          <a:prstTxWarp prst="textNoShape">
                            <a:avLst/>
                          </a:prstTxWarp>
                          <a:noAutofit/>
                        </wps:bodyPr>
                      </wps:wsp>
                      <wps:wsp>
                        <wps:cNvPr id="25" name="Rectangle 25"/>
                        <wps:cNvSpPr/>
                        <wps:spPr>
                          <a:xfrm>
                            <a:off x="2049526" y="1767204"/>
                            <a:ext cx="373380" cy="128270"/>
                          </a:xfrm>
                          <a:prstGeom prst="rect">
                            <a:avLst/>
                          </a:prstGeom>
                        </wps:spPr>
                        <wps:txbx>
                          <w:txbxContent>
                            <w:p w:rsidR="00350048" w:rsidRDefault="00350048">
                              <w:pPr>
                                <w:spacing w:line="202" w:lineRule="exact"/>
                                <w:rPr>
                                  <w:rFonts w:ascii="Calibri"/>
                                  <w:sz w:val="20"/>
                                </w:rPr>
                              </w:pPr>
                              <w:r>
                                <w:rPr>
                                  <w:rFonts w:ascii="Calibri"/>
                                  <w:spacing w:val="-2"/>
                                  <w:sz w:val="20"/>
                                </w:rPr>
                                <w:t>Coding</w:t>
                              </w:r>
                            </w:p>
                          </w:txbxContent>
                        </wps:txbx>
                        <wps:bodyPr wrap="square" lIns="0" tIns="0" rIns="0" bIns="0">
                          <a:prstTxWarp prst="textNoShape">
                            <a:avLst/>
                          </a:prstTxWarp>
                          <a:noAutofit/>
                        </wps:bodyPr>
                      </wps:wsp>
                      <wps:wsp>
                        <wps:cNvPr id="26" name="Rectangle 26"/>
                        <wps:cNvSpPr/>
                        <wps:spPr>
                          <a:xfrm>
                            <a:off x="2567939" y="2157348"/>
                            <a:ext cx="387350" cy="128270"/>
                          </a:xfrm>
                          <a:prstGeom prst="rect">
                            <a:avLst/>
                          </a:prstGeom>
                        </wps:spPr>
                        <wps:txbx>
                          <w:txbxContent>
                            <w:p w:rsidR="00350048" w:rsidRDefault="00350048">
                              <w:pPr>
                                <w:spacing w:line="202" w:lineRule="exact"/>
                                <w:rPr>
                                  <w:rFonts w:ascii="Calibri"/>
                                  <w:sz w:val="20"/>
                                </w:rPr>
                              </w:pPr>
                              <w:r>
                                <w:rPr>
                                  <w:rFonts w:ascii="Calibri"/>
                                  <w:spacing w:val="-2"/>
                                  <w:sz w:val="20"/>
                                </w:rPr>
                                <w:t>Testing</w:t>
                              </w:r>
                            </w:p>
                          </w:txbxContent>
                        </wps:txbx>
                        <wps:bodyPr wrap="square" lIns="0" tIns="0" rIns="0" bIns="0">
                          <a:prstTxWarp prst="textNoShape">
                            <a:avLst/>
                          </a:prstTxWarp>
                          <a:noAutofit/>
                        </wps:bodyPr>
                      </wps:wsp>
                      <wps:wsp>
                        <wps:cNvPr id="27" name="Rectangle 27"/>
                        <wps:cNvSpPr/>
                        <wps:spPr>
                          <a:xfrm>
                            <a:off x="3116833" y="2547492"/>
                            <a:ext cx="430530" cy="128270"/>
                          </a:xfrm>
                          <a:prstGeom prst="rect">
                            <a:avLst/>
                          </a:prstGeom>
                        </wps:spPr>
                        <wps:txbx>
                          <w:txbxContent>
                            <w:p w:rsidR="00350048" w:rsidRDefault="00350048">
                              <w:pPr>
                                <w:spacing w:line="202" w:lineRule="exact"/>
                                <w:rPr>
                                  <w:rFonts w:ascii="Calibri"/>
                                  <w:sz w:val="20"/>
                                </w:rPr>
                              </w:pPr>
                              <w:r>
                                <w:rPr>
                                  <w:rFonts w:ascii="Calibri"/>
                                  <w:spacing w:val="-2"/>
                                  <w:sz w:val="20"/>
                                </w:rPr>
                                <w:t>Security</w:t>
                              </w:r>
                            </w:p>
                          </w:txbxContent>
                        </wps:txbx>
                        <wps:bodyPr wrap="square" lIns="0" tIns="0" rIns="0" bIns="0">
                          <a:prstTxWarp prst="textNoShape">
                            <a:avLst/>
                          </a:prstTxWarp>
                          <a:noAutofit/>
                        </wps:bodyPr>
                      </wps:wsp>
                      <wps:wsp>
                        <wps:cNvPr id="28" name="Rectangle 28"/>
                        <wps:cNvSpPr/>
                        <wps:spPr>
                          <a:xfrm>
                            <a:off x="3455161" y="2941066"/>
                            <a:ext cx="847725" cy="128270"/>
                          </a:xfrm>
                          <a:prstGeom prst="rect">
                            <a:avLst/>
                          </a:prstGeom>
                        </wps:spPr>
                        <wps:txbx>
                          <w:txbxContent>
                            <w:p w:rsidR="00350048" w:rsidRDefault="00350048">
                              <w:pPr>
                                <w:spacing w:line="202" w:lineRule="exact"/>
                                <w:rPr>
                                  <w:rFonts w:ascii="Calibri"/>
                                  <w:sz w:val="20"/>
                                </w:rPr>
                              </w:pPr>
                              <w:r>
                                <w:rPr>
                                  <w:rFonts w:ascii="Calibri"/>
                                  <w:spacing w:val="-2"/>
                                  <w:sz w:val="20"/>
                                </w:rPr>
                                <w:t>Implementation</w:t>
                              </w:r>
                            </w:p>
                          </w:txbxContent>
                        </wps:txbx>
                        <wps:bodyPr wrap="square" lIns="0" tIns="0" rIns="0" bIns="0">
                          <a:prstTxWarp prst="textNoShape">
                            <a:avLst/>
                          </a:prstTxWarp>
                          <a:noAutofit/>
                        </wps:bodyPr>
                      </wps:wsp>
                      <wps:wsp>
                        <wps:cNvPr id="29" name="Rectangle 29"/>
                        <wps:cNvSpPr/>
                        <wps:spPr>
                          <a:xfrm>
                            <a:off x="3787775" y="3418015"/>
                            <a:ext cx="306705" cy="154940"/>
                          </a:xfrm>
                          <a:prstGeom prst="rect">
                            <a:avLst/>
                          </a:prstGeom>
                        </wps:spPr>
                        <wps:txbx>
                          <w:txbxContent>
                            <w:p w:rsidR="00350048" w:rsidRDefault="00350048">
                              <w:pPr>
                                <w:spacing w:before="1"/>
                                <w:rPr>
                                  <w:rFonts w:ascii="Tahoma"/>
                                  <w:b/>
                                  <w:sz w:val="20"/>
                                </w:rPr>
                              </w:pPr>
                              <w:r>
                                <w:rPr>
                                  <w:rFonts w:ascii="Tahoma"/>
                                  <w:b/>
                                  <w:color w:val="FFFFFF"/>
                                  <w:spacing w:val="-4"/>
                                  <w:sz w:val="20"/>
                                </w:rPr>
                                <w:t>Stop</w:t>
                              </w:r>
                            </w:p>
                          </w:txbxContent>
                        </wps:txbx>
                        <wps:bodyPr wrap="square" lIns="0" tIns="0" rIns="0" bIns="0">
                          <a:prstTxWarp prst="textNoShape">
                            <a:avLst/>
                          </a:prstTxWarp>
                          <a:noAutofit/>
                        </wps:bodyPr>
                      </wps:wsp>
                    </wpg:wgp>
                  </a:graphicData>
                </a:graphic>
              </wp:inline>
            </w:drawing>
          </mc:Choice>
          <mc:Fallback>
            <w:pict>
              <v:group id="Group 2" o:spid="_x0000_s1026" style="width:376.35pt;height:287.75pt;mso-position-horizontal-relative:char;mso-position-vertical-relative:line" coordsize="47796,36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35158;top:33056;width:8306;height:3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">
                  <v:imagedata r:id="rId21" o:title=""/>
                </v:shape>
                <v:shape id="Freeform 2" o:spid="_x0000_s1028" style="position:absolute;left:35173;top:33040;width:8294;height:3448;visibility:visible;mso-wrap-style:square;v-text-anchor:top" coordsize="829310,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" path="m414528,l347278,2253,283488,8778,224009,19219,169694,33223,121396,50434,79967,70500,46260,93064,5424,144275,,172212r5424,27936l46260,251359r33707,22564l121396,293989r48298,17211l224009,325204r59479,10441l347278,342170r67250,2254l481777,342170r63790,-6525l605046,325204r54315,-14004l707659,293989r41429,-20066l782795,251359r40836,-51211l829056,172212r-5425,-27937l782795,93064,749088,70500,707659,50434,659361,33223,605046,19219,545567,8778,481777,2253,414528,xe" filled="f" strokecolor="#4aacc5" strokeweight=".96pt">
                  <v:path arrowok="t"/>
                </v:shape>
                <v:shape id="Image" o:spid="_x0000_s1029" type="#_x0000_t75" style="position:absolute;left:2362;top:46;width:8305;height:3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">
                  <v:imagedata r:id="rId22" o:title=""/>
                </v:shape>
                <v:shape id="Freeform 4" o:spid="_x0000_s1030" style="position:absolute;left:2377;top:60;width:8261;height:3417;visibility:visible;mso-wrap-style:square;v-text-anchor:top" coordsize="826135,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" path="m413004,l345982,2231,282415,8692,223150,19034,169035,32906,120919,49958,79650,69841,46075,92206,5402,142979,,170687r5402,27709l46075,249169r33575,22365l120919,291417r48116,17052l223150,322341r59265,10342l345982,339144r67022,2231l480025,339144r63567,-6461l602857,322341r54115,-13872l705088,291417r41269,-19883l779932,249169r40673,-50773l826007,170687r-5402,-27708l779932,92206,746357,69841,705088,49958,656972,32906,602857,19034,543592,8692,480025,2231,413004,xe" filled="f" strokecolor="#4aacc5" strokeweight=".96pt">
                  <v:path arrowok="t"/>
                </v:shape>
                <v:shape id="Image" o:spid="_x0000_s1031" type="#_x0000_t75" style="position:absolute;top:5364;width:16794;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">
                  <v:imagedata r:id="rId23" o:title=""/>
                </v:shape>
                <v:shape id="Freeform 6" o:spid="_x0000_s1032" style="position:absolute;left:121;top:5425;width:16676;height:2775;visibility:visible;mso-wrap-style:square;v-text-anchor:top" coordsize="166751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" path="m46609,l28449,3633,13636,13541,3657,28235,,46227,,231139r3657,17993l13636,263826r14813,9908l46609,277367r1574038,l1638806,273734r14813,-9908l1663598,249132r3658,-17993l1667256,46227r-3658,-17992l1653619,13541,1638806,3633,1620647,,46609,xe" filled="f" strokecolor="#92cddc" strokeweight=".96pt">
                  <v:path arrowok="t"/>
                </v:shape>
                <v:shape id="Image" o:spid="_x0000_s1033" type="#_x0000_t75" style="position:absolute;left:4815;top:8930;width:16795;height: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">
                  <v:imagedata r:id="rId24" o:title=""/>
                </v:shape>
                <v:shape id="Freeform 8" o:spid="_x0000_s1034" style="position:absolute;left:4846;top:8961;width:16643;height:2990;visibility:visible;mso-wrap-style:square;v-text-anchor:top" coordsize="16643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" path="m49783,l30378,3903,14557,14557,3903,30378,,49784,,248920r3903,19405l14557,284146r15821,10654l49783,298703r1564640,l1633829,294800r15821,-10654l1660304,268325r3904,-19405l1664208,49784r-3904,-19406l1649650,14557,1633829,3903,1614423,,49783,xe" filled="f" strokecolor="#92cddc" strokeweight=".96pt">
                  <v:path arrowok="t"/>
                </v:shape>
                <v:shape id="Image" o:spid="_x0000_s1035" type="#_x0000_t75" style="position:absolute;left:9509;top:12771;width:16825;height: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">
                  <v:imagedata r:id="rId25" o:title=""/>
                </v:shape>
                <v:shape id="Freeform 10" o:spid="_x0000_s1036" style="position:absolute;left:9570;top:12801;width:16644;height:2991;visibility:visible;mso-wrap-style:square;v-text-anchor:top" coordsize="16643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" path="m49784,l30378,3903,14557,14557,3903,30378,,49784,,248920r3903,19405l14557,284146r15821,10654l49784,298703r1564640,l1633829,294800r15821,-10654l1660304,268325r3904,-19405l1664208,49784r-3904,-19406l1649650,14557,1633829,3903,1614424,,49784,xe" filled="f" strokecolor="#92cddc" strokeweight=".96pt">
                  <v:path arrowok="t"/>
                </v:shape>
                <v:shape id="Image" o:spid="_x0000_s1037" type="#_x0000_t75" style="position:absolute;left:14356;top:16703;width:16825;height: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">
                  <v:imagedata r:id="rId26" o:title=""/>
                </v:shape>
                <v:shape id="Freeform 12" o:spid="_x0000_s1038" style="position:absolute;left:14417;top:16764;width:16643;height:2990;visibility:visible;mso-wrap-style:square;v-text-anchor:top" coordsize="16643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" path="m49783,l30378,3903,14557,14557,3903,30378,,49783,,248920r3903,19405l14557,284146r15821,10654l49783,298703r1564640,l1633829,294800r15821,-10654l1660304,268325r3904,-19405l1664208,49783r-3904,-19405l1649650,14557,1633829,3903,1614423,,49783,xe" filled="f" strokecolor="#92cddc" strokeweight=".96pt">
                  <v:path arrowok="t"/>
                </v:shape>
                <v:shape id="Image" o:spid="_x0000_s1039" type="#_x0000_t75" style="position:absolute;left:19537;top:20634;width:16825;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">
                  <v:imagedata r:id="rId27" o:title=""/>
                </v:shape>
                <v:shape id="Freeform 14" o:spid="_x0000_s1040" style="position:absolute;left:19598;top:20695;width:16643;height:2960;visibility:visible;mso-wrap-style:square;v-text-anchor:top" coordsize="1664335,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" path="m49784,l30378,3859,14557,14398,3903,30057,,49276,,246380r3903,19218l14557,281257r15821,10539l49784,295656r1564640,l1633829,291796r15821,-10539l1660304,265598r3904,-19218l1664208,49276r-3904,-19219l1649650,14398,1633829,3859,1614424,,49784,xe" filled="f" strokecolor="#92cddc" strokeweight=".96pt">
                  <v:path arrowok="t"/>
                </v:shape>
                <v:shape id="Image" o:spid="_x0000_s1041" type="#_x0000_t75" style="position:absolute;left:25328;top:24536;width:16795;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">
                  <v:imagedata r:id="rId28" o:title=""/>
                </v:shape>
                <v:shape id="Freeform 16" o:spid="_x0000_s1042" style="position:absolute;left:25359;top:24566;width:16643;height:2991;visibility:visible;mso-wrap-style:square;v-text-anchor:top" coordsize="16643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" path="m49784,l30378,3903,14557,14557,3903,30378,,49784,,248920r3903,19405l14557,284146r15821,10654l49784,298704r1564640,l1633829,294800r15821,-10654l1660304,268325r3903,-19405l1664207,49784r-3903,-19406l1649650,14557,1633829,3903,1614424,,49784,xe" filled="f" strokecolor="#92cddc" strokeweight=".33864mm">
                  <v:path arrowok="t"/>
                </v:shape>
                <v:shape id="Image" o:spid="_x0000_s1043" type="#_x0000_t75" style="position:absolute;left:30967;top:28437;width:16825;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">
                  <v:imagedata r:id="rId29" o:title=""/>
                </v:shape>
                <v:shape id="Freeform 18" o:spid="_x0000_s1044" style="position:absolute;left:31028;top:28498;width:16643;height:2991;visibility:visible;mso-wrap-style:square;v-text-anchor:top" coordsize="16643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" path="m49784,l30378,3903,14557,14557,3903,30378,,49784,,248920r3903,19405l14557,284146r15821,10654l49784,298703r1564640,l1633829,294800r15821,-10654l1660304,268325r3904,-19405l1664208,49784r-3904,-19406l1649650,14557,1633829,3903,1614424,,49784,xe" filled="f" strokecolor="#92cddc" strokeweight=".96pt">
                  <v:path arrowok="t"/>
                </v:shape>
                <v:shape id="Freeform 19" o:spid="_x0000_s1045" style="position:absolute;left:1554;top:8321;width:29477;height:22098;visibility:visible;mso-wrap-style:square;v-text-anchor:top" coordsize="2947670,220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" path="m329184,230124l252730,191897r,31877l12700,223774,12700,,,,,236474r252730,l252730,268224r76454,-38100xem810768,605282l734314,567309r,31623l494284,598932r,-233172l481584,365760r,245745l734314,611505r,31623l810768,605282xem1286256,1004189r-76454,-38227l1209802,997839r-218694,l991108,749808r-12700,l978408,1010539r231394,l1209802,1042416r76454,-38227xem1804416,1403731r-76454,-37973l1727962,1397381r-240030,l1487932,1136904r-12700,l1475232,1410081r252730,l1727962,1441704r76454,-37973xem2380488,1793367r-76200,-38354l2304288,1787017r-310388,l1993900,1533398r-1270,1397l1992630,1527048r-11430,l1981200,1799844r323088,l2304288,1831848r76200,-38481xem2947416,2171827r-76581,-37973l2870835,2165477r-255143,l2615692,1960372r1270,l2616962,1947672r-13970,l2602992,2178177r267843,l2870835,2209800r76581,-37973xe" fillcolor="black" stroked="f">
                  <v:path arrowok="t"/>
                </v:shape>
                <v:shape id="Image" o:spid="_x0000_s1046" type="#_x0000_t75" style="position:absolute;left:6035;top:3627;width:762;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">
                  <v:imagedata r:id="rId30" o:title=""/>
                </v:shape>
                <v:shape id="Image" o:spid="_x0000_s1047" type="#_x0000_t75" style="position:absolute;left:38922;top:31363;width:762;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">
                  <v:imagedata r:id="rId31" o:title=""/>
                </v:shape>
                <v:rect id="Rectangle 22" o:spid="_x0000_s1048" style="position:absolute;left:4916;top:1190;width:3314;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350048" w:rsidRDefault="00350048">
                        <w:pPr>
                          <w:spacing w:before="1"/>
                          <w:rPr>
                            <w:rFonts w:ascii="Tahoma"/>
                            <w:b/>
                            <w:sz w:val="20"/>
                          </w:rPr>
                        </w:pPr>
                        <w:r>
                          <w:rPr>
                            <w:rFonts w:ascii="Tahoma"/>
                            <w:b/>
                            <w:color w:val="FFFFFF"/>
                            <w:spacing w:val="-2"/>
                            <w:sz w:val="20"/>
                          </w:rPr>
                          <w:t>Start</w:t>
                        </w:r>
                      </w:p>
                    </w:txbxContent>
                  </v:textbox>
                </v:rect>
                <v:rect id="Rectangle 23" o:spid="_x0000_s1049" style="position:absolute;left:4916;top:6300;width:11474;height:4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350048" w:rsidRDefault="00350048">
                        <w:pPr>
                          <w:spacing w:line="205" w:lineRule="exact"/>
                          <w:rPr>
                            <w:rFonts w:ascii="Calibri"/>
                            <w:sz w:val="20"/>
                          </w:rPr>
                        </w:pPr>
                        <w:r>
                          <w:rPr>
                            <w:rFonts w:ascii="Calibri"/>
                            <w:spacing w:val="-2"/>
                            <w:sz w:val="20"/>
                          </w:rPr>
                          <w:t>Preliminary</w:t>
                        </w:r>
                      </w:p>
                      <w:p w:rsidR="00350048" w:rsidRDefault="00350048">
                        <w:pPr>
                          <w:spacing w:before="73"/>
                          <w:rPr>
                            <w:rFonts w:ascii="Calibri"/>
                            <w:sz w:val="20"/>
                          </w:rPr>
                        </w:pPr>
                      </w:p>
                      <w:p w:rsidR="00350048" w:rsidRDefault="00350048">
                        <w:pPr>
                          <w:spacing w:line="241" w:lineRule="exact"/>
                          <w:ind w:left="494"/>
                          <w:rPr>
                            <w:rFonts w:ascii="Calibri"/>
                            <w:sz w:val="20"/>
                          </w:rPr>
                        </w:pPr>
                        <w:r>
                          <w:rPr>
                            <w:rFonts w:ascii="Calibri"/>
                            <w:sz w:val="20"/>
                          </w:rPr>
                          <w:t>System</w:t>
                        </w:r>
                        <w:r>
                          <w:rPr>
                            <w:rFonts w:ascii="Calibri"/>
                            <w:spacing w:val="-2"/>
                            <w:sz w:val="20"/>
                          </w:rPr>
                          <w:t>Analysis</w:t>
                        </w:r>
                      </w:p>
                    </w:txbxContent>
                  </v:textbox>
                </v:rect>
                <v:rect id="Rectangle 24" o:spid="_x0000_s1050" style="position:absolute;left:13301;top:13707;width:7620;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350048" w:rsidRDefault="00350048">
                        <w:pPr>
                          <w:spacing w:line="202" w:lineRule="exact"/>
                          <w:rPr>
                            <w:rFonts w:ascii="Calibri"/>
                            <w:sz w:val="20"/>
                          </w:rPr>
                        </w:pPr>
                        <w:r>
                          <w:rPr>
                            <w:rFonts w:ascii="Calibri"/>
                            <w:sz w:val="20"/>
                          </w:rPr>
                          <w:t>System</w:t>
                        </w:r>
                        <w:r>
                          <w:rPr>
                            <w:rFonts w:ascii="Calibri"/>
                            <w:spacing w:val="-2"/>
                            <w:sz w:val="20"/>
                          </w:rPr>
                          <w:t>Design</w:t>
                        </w:r>
                      </w:p>
                    </w:txbxContent>
                  </v:textbox>
                </v:rect>
                <v:rect id="Rectangle 25" o:spid="_x0000_s1051" style="position:absolute;left:20495;top:17672;width:3734;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350048" w:rsidRDefault="00350048">
                        <w:pPr>
                          <w:spacing w:line="202" w:lineRule="exact"/>
                          <w:rPr>
                            <w:rFonts w:ascii="Calibri"/>
                            <w:sz w:val="20"/>
                          </w:rPr>
                        </w:pPr>
                        <w:r>
                          <w:rPr>
                            <w:rFonts w:ascii="Calibri"/>
                            <w:spacing w:val="-2"/>
                            <w:sz w:val="20"/>
                          </w:rPr>
                          <w:t>Coding</w:t>
                        </w:r>
                      </w:p>
                    </w:txbxContent>
                  </v:textbox>
                </v:rect>
                <v:rect id="Rectangle 26" o:spid="_x0000_s1052" style="position:absolute;left:25679;top:21573;width:3873;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350048" w:rsidRDefault="00350048">
                        <w:pPr>
                          <w:spacing w:line="202" w:lineRule="exact"/>
                          <w:rPr>
                            <w:rFonts w:ascii="Calibri"/>
                            <w:sz w:val="20"/>
                          </w:rPr>
                        </w:pPr>
                        <w:r>
                          <w:rPr>
                            <w:rFonts w:ascii="Calibri"/>
                            <w:spacing w:val="-2"/>
                            <w:sz w:val="20"/>
                          </w:rPr>
                          <w:t>Testing</w:t>
                        </w:r>
                      </w:p>
                    </w:txbxContent>
                  </v:textbox>
                </v:rect>
                <v:rect id="Rectangle 27" o:spid="_x0000_s1053" style="position:absolute;left:31168;top:25474;width:430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350048" w:rsidRDefault="00350048">
                        <w:pPr>
                          <w:spacing w:line="202" w:lineRule="exact"/>
                          <w:rPr>
                            <w:rFonts w:ascii="Calibri"/>
                            <w:sz w:val="20"/>
                          </w:rPr>
                        </w:pPr>
                        <w:r>
                          <w:rPr>
                            <w:rFonts w:ascii="Calibri"/>
                            <w:spacing w:val="-2"/>
                            <w:sz w:val="20"/>
                          </w:rPr>
                          <w:t>Security</w:t>
                        </w:r>
                      </w:p>
                    </w:txbxContent>
                  </v:textbox>
                </v:rect>
                <v:rect id="Rectangle 28" o:spid="_x0000_s1054" style="position:absolute;left:34551;top:29410;width:8477;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350048" w:rsidRDefault="00350048">
                        <w:pPr>
                          <w:spacing w:line="202" w:lineRule="exact"/>
                          <w:rPr>
                            <w:rFonts w:ascii="Calibri"/>
                            <w:sz w:val="20"/>
                          </w:rPr>
                        </w:pPr>
                        <w:r>
                          <w:rPr>
                            <w:rFonts w:ascii="Calibri"/>
                            <w:spacing w:val="-2"/>
                            <w:sz w:val="20"/>
                          </w:rPr>
                          <w:t>Implementation</w:t>
                        </w:r>
                      </w:p>
                    </w:txbxContent>
                  </v:textbox>
                </v:rect>
                <v:rect id="Rectangle 29" o:spid="_x0000_s1055" style="position:absolute;left:37877;top:34180;width:306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350048" w:rsidRDefault="00350048">
                        <w:pPr>
                          <w:spacing w:before="1"/>
                          <w:rPr>
                            <w:rFonts w:ascii="Tahoma"/>
                            <w:b/>
                            <w:sz w:val="20"/>
                          </w:rPr>
                        </w:pPr>
                        <w:r>
                          <w:rPr>
                            <w:rFonts w:ascii="Tahoma"/>
                            <w:b/>
                            <w:color w:val="FFFFFF"/>
                            <w:spacing w:val="-4"/>
                            <w:sz w:val="20"/>
                          </w:rPr>
                          <w:t>Stop</w:t>
                        </w:r>
                      </w:p>
                    </w:txbxContent>
                  </v:textbox>
                </v:rect>
                <w10:anchorlock/>
              </v:group>
            </w:pict>
          </mc:Fallback>
        </mc:AlternateContent>
      </w:r>
    </w:p>
    <w:p w:rsidR="00BD6F7D" w:rsidRDefault="00BD6F7D">
      <w:pPr>
        <w:pStyle w:val="BodyText"/>
        <w:spacing w:before="2"/>
        <w:rPr>
          <w:sz w:val="24"/>
        </w:rPr>
      </w:pPr>
    </w:p>
    <w:p w:rsidR="00BD6F7D" w:rsidRDefault="00350048">
      <w:pPr>
        <w:pStyle w:val="ListParagraph"/>
        <w:numPr>
          <w:ilvl w:val="1"/>
          <w:numId w:val="2"/>
        </w:numPr>
        <w:tabs>
          <w:tab w:val="left" w:pos="662"/>
        </w:tabs>
        <w:ind w:left="662" w:hanging="302"/>
        <w:rPr>
          <w:rFonts w:ascii="Palatino Linotype"/>
          <w:color w:val="538DD3"/>
          <w:sz w:val="24"/>
          <w:u w:val="single" w:color="538DD3"/>
        </w:rPr>
      </w:pPr>
      <w:r>
        <w:rPr>
          <w:rFonts w:ascii="Palatino Linotype"/>
          <w:color w:val="538DD3"/>
          <w:sz w:val="24"/>
          <w:u w:val="single" w:color="538DD3"/>
        </w:rPr>
        <w:t>Software Requirement Specification</w:t>
      </w:r>
      <w:r>
        <w:rPr>
          <w:rFonts w:ascii="Palatino Linotype"/>
          <w:color w:val="538DD3"/>
          <w:spacing w:val="-2"/>
          <w:sz w:val="24"/>
          <w:u w:val="single" w:color="538DD3"/>
        </w:rPr>
        <w:t>(SRS)</w:t>
      </w:r>
    </w:p>
    <w:p w:rsidR="00BD6F7D" w:rsidRDefault="00350048">
      <w:pPr>
        <w:spacing w:before="286"/>
        <w:ind w:left="360" w:right="357"/>
        <w:jc w:val="both"/>
        <w:rPr>
          <w:sz w:val="28"/>
        </w:rPr>
      </w:pPr>
      <w:r>
        <w:rPr>
          <w:sz w:val="28"/>
        </w:rPr>
        <w:t xml:space="preserve">The </w:t>
      </w:r>
      <w:r>
        <w:rPr>
          <w:b/>
          <w:sz w:val="28"/>
        </w:rPr>
        <w:t xml:space="preserve">Software Requirement Specification (SRS) </w:t>
      </w:r>
      <w:r>
        <w:rPr>
          <w:sz w:val="28"/>
        </w:rPr>
        <w:t xml:space="preserve">outlines the fundamental requirements of the </w:t>
      </w:r>
      <w:r>
        <w:rPr>
          <w:b/>
          <w:bCs/>
          <w:sz w:val="28"/>
          <w:lang w:val="en-IN"/>
        </w:rPr>
        <w:t xml:space="preserve">Food </w:t>
      </w:r>
      <w:r>
        <w:rPr>
          <w:b/>
          <w:sz w:val="28"/>
          <w:lang w:val="en-IN"/>
        </w:rPr>
        <w:t xml:space="preserve">Delivery </w:t>
      </w:r>
      <w:r>
        <w:rPr>
          <w:b/>
          <w:sz w:val="28"/>
        </w:rPr>
        <w:t xml:space="preserve">Portal </w:t>
      </w:r>
      <w:r>
        <w:rPr>
          <w:sz w:val="28"/>
        </w:rPr>
        <w:t>to ensure efficient functionality, usability, and maintainability.</w:t>
      </w:r>
    </w:p>
    <w:p w:rsidR="00BD6F7D" w:rsidRDefault="00350048">
      <w:pPr>
        <w:spacing w:before="268"/>
        <w:ind w:left="360"/>
        <w:jc w:val="both"/>
        <w:rPr>
          <w:rFonts w:ascii="Palatino Linotype"/>
          <w:sz w:val="24"/>
        </w:rPr>
      </w:pPr>
      <w:r>
        <w:rPr>
          <w:rFonts w:ascii="Palatino Linotype"/>
          <w:color w:val="538DD3"/>
          <w:sz w:val="24"/>
        </w:rPr>
        <w:t xml:space="preserve">System </w:t>
      </w:r>
      <w:r>
        <w:rPr>
          <w:rFonts w:ascii="Palatino Linotype"/>
          <w:color w:val="538DD3"/>
          <w:spacing w:val="-2"/>
          <w:sz w:val="24"/>
        </w:rPr>
        <w:t>Overview</w:t>
      </w:r>
    </w:p>
    <w:p w:rsidR="00BD6F7D" w:rsidRDefault="00350048">
      <w:pPr>
        <w:pStyle w:val="BodyText"/>
        <w:spacing w:before="291"/>
        <w:ind w:left="360" w:right="370"/>
        <w:jc w:val="both"/>
      </w:pPr>
      <w:r>
        <w:t xml:space="preserve">The </w:t>
      </w:r>
      <w:r>
        <w:rPr>
          <w:b/>
          <w:bCs/>
        </w:rPr>
        <w:t xml:space="preserve">Food Delivery Portal </w:t>
      </w:r>
      <w:r>
        <w:t xml:space="preserve">is an online platform that enables customers to browse restaurants, select food items, add them to a cart, place orders, and track delivery. The system also provides an admin dashboard for restaurant owners to manage menus, orders, and users. It is built using React.js (frontend), Node.js with Express.js (backend), and MongoDB/MySQL (database).. The system is structured into </w:t>
      </w:r>
      <w:r>
        <w:rPr>
          <w:b/>
        </w:rPr>
        <w:t>three modules</w:t>
      </w:r>
      <w:r>
        <w:t>:</w:t>
      </w:r>
    </w:p>
    <w:p w:rsidR="00BD6F7D" w:rsidRDefault="00350048">
      <w:pPr>
        <w:pStyle w:val="ListParagraph"/>
        <w:numPr>
          <w:ilvl w:val="0"/>
          <w:numId w:val="5"/>
        </w:numPr>
        <w:tabs>
          <w:tab w:val="left" w:pos="1080"/>
        </w:tabs>
        <w:spacing w:before="278"/>
        <w:ind w:right="369"/>
        <w:rPr>
          <w:sz w:val="28"/>
        </w:rPr>
      </w:pPr>
      <w:r>
        <w:rPr>
          <w:b/>
          <w:sz w:val="28"/>
        </w:rPr>
        <w:t>User Module</w:t>
      </w:r>
      <w:r>
        <w:rPr>
          <w:sz w:val="28"/>
        </w:rPr>
        <w:t>–</w:t>
      </w:r>
      <w:r>
        <w:rPr>
          <w:spacing w:val="-2"/>
          <w:sz w:val="28"/>
        </w:rPr>
        <w:t>Users can register/login, browse restaurants and menus, add items to cart, place orders, and track delivery status.</w:t>
      </w:r>
    </w:p>
    <w:p w:rsidR="00BD6F7D" w:rsidRDefault="00350048">
      <w:pPr>
        <w:pStyle w:val="ListParagraph"/>
        <w:numPr>
          <w:ilvl w:val="0"/>
          <w:numId w:val="5"/>
        </w:numPr>
        <w:tabs>
          <w:tab w:val="left" w:pos="1080"/>
        </w:tabs>
        <w:spacing w:before="4"/>
        <w:ind w:right="367"/>
        <w:rPr>
          <w:sz w:val="28"/>
        </w:rPr>
      </w:pPr>
      <w:r>
        <w:rPr>
          <w:b/>
          <w:sz w:val="28"/>
        </w:rPr>
        <w:t xml:space="preserve">Admin Module </w:t>
      </w:r>
      <w:r>
        <w:rPr>
          <w:sz w:val="28"/>
        </w:rPr>
        <w:t>– Admin can manage restaurants, menus, users, and customer orders, and generate sales or performance reports.</w:t>
      </w:r>
    </w:p>
    <w:p w:rsidR="00BD6F7D" w:rsidRDefault="00350048">
      <w:pPr>
        <w:pStyle w:val="ListParagraph"/>
        <w:numPr>
          <w:ilvl w:val="0"/>
          <w:numId w:val="5"/>
        </w:numPr>
        <w:tabs>
          <w:tab w:val="left" w:pos="1080"/>
        </w:tabs>
        <w:ind w:right="364"/>
        <w:rPr>
          <w:sz w:val="28"/>
        </w:rPr>
      </w:pPr>
      <w:r>
        <w:rPr>
          <w:b/>
          <w:sz w:val="28"/>
        </w:rPr>
        <w:t>Sub-Admin Module</w:t>
      </w:r>
      <w:r>
        <w:rPr>
          <w:sz w:val="28"/>
        </w:rPr>
        <w:t>–</w:t>
      </w:r>
      <w:r>
        <w:rPr>
          <w:spacing w:val="-2"/>
          <w:sz w:val="28"/>
        </w:rPr>
        <w:t>Sub-admins can manage menu items and orders for their assigned restaurant but cannot create other admins.</w:t>
      </w:r>
    </w:p>
    <w:p w:rsidR="00BD6F7D" w:rsidRDefault="00BD6F7D">
      <w:pPr>
        <w:pStyle w:val="ListParagraph"/>
        <w:rPr>
          <w:sz w:val="28"/>
        </w:rPr>
        <w:sectPr w:rsidR="00BD6F7D">
          <w:pgSz w:w="12240" w:h="15840"/>
          <w:pgMar w:top="15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BD6F7D" w:rsidRDefault="00350048">
      <w:pPr>
        <w:spacing w:before="43" w:line="355" w:lineRule="auto"/>
        <w:ind w:left="360" w:right="5310"/>
        <w:rPr>
          <w:rFonts w:ascii="Palatino Linotype"/>
          <w:sz w:val="24"/>
        </w:rPr>
      </w:pPr>
      <w:r>
        <w:rPr>
          <w:rFonts w:ascii="Palatino Linotype"/>
          <w:color w:val="538DD3"/>
          <w:sz w:val="24"/>
        </w:rPr>
        <w:lastRenderedPageBreak/>
        <w:t xml:space="preserve">Software &amp; Hardware Requirements </w:t>
      </w:r>
      <w:r>
        <w:rPr>
          <w:rFonts w:ascii="Palatino Linotype"/>
          <w:color w:val="538DD3"/>
          <w:sz w:val="24"/>
          <w:u w:val="single" w:color="538DD3"/>
        </w:rPr>
        <w:t>Software Requirements</w:t>
      </w:r>
    </w:p>
    <w:p w:rsidR="00BD6F7D" w:rsidRDefault="00350048">
      <w:pPr>
        <w:pStyle w:val="ListParagraph"/>
        <w:numPr>
          <w:ilvl w:val="1"/>
          <w:numId w:val="5"/>
        </w:numPr>
        <w:tabs>
          <w:tab w:val="left" w:pos="1080"/>
        </w:tabs>
        <w:spacing w:before="137" w:line="322" w:lineRule="exact"/>
        <w:rPr>
          <w:sz w:val="28"/>
        </w:rPr>
      </w:pPr>
      <w:r>
        <w:rPr>
          <w:b/>
          <w:sz w:val="28"/>
        </w:rPr>
        <w:t>Frontend</w:t>
      </w:r>
      <w:r>
        <w:rPr>
          <w:sz w:val="28"/>
        </w:rPr>
        <w:t>:</w:t>
      </w:r>
      <w:r>
        <w:rPr>
          <w:sz w:val="28"/>
          <w:lang w:val="en-IN"/>
        </w:rPr>
        <w:t>,React.js, Tailwind CSS</w:t>
      </w:r>
    </w:p>
    <w:p w:rsidR="00BD6F7D" w:rsidRDefault="00350048">
      <w:pPr>
        <w:pStyle w:val="ListParagraph"/>
        <w:numPr>
          <w:ilvl w:val="1"/>
          <w:numId w:val="5"/>
        </w:numPr>
        <w:tabs>
          <w:tab w:val="left" w:pos="1080"/>
        </w:tabs>
        <w:spacing w:line="322" w:lineRule="exact"/>
        <w:rPr>
          <w:sz w:val="28"/>
        </w:rPr>
      </w:pPr>
      <w:r>
        <w:rPr>
          <w:b/>
          <w:sz w:val="28"/>
        </w:rPr>
        <w:t>Backend</w:t>
      </w:r>
      <w:r>
        <w:rPr>
          <w:sz w:val="28"/>
        </w:rPr>
        <w:t>:</w:t>
      </w:r>
      <w:r>
        <w:rPr>
          <w:sz w:val="28"/>
          <w:lang w:val="en-IN"/>
        </w:rPr>
        <w:t>Node.js Express.js SQL</w:t>
      </w:r>
    </w:p>
    <w:p w:rsidR="00BD6F7D" w:rsidRDefault="00350048">
      <w:pPr>
        <w:pStyle w:val="ListParagraph"/>
        <w:numPr>
          <w:ilvl w:val="1"/>
          <w:numId w:val="5"/>
        </w:numPr>
        <w:tabs>
          <w:tab w:val="left" w:pos="1080"/>
        </w:tabs>
        <w:spacing w:line="322" w:lineRule="exact"/>
        <w:rPr>
          <w:sz w:val="28"/>
        </w:rPr>
      </w:pPr>
      <w:r>
        <w:rPr>
          <w:b/>
          <w:sz w:val="28"/>
        </w:rPr>
        <w:t>Database</w:t>
      </w:r>
      <w:r>
        <w:rPr>
          <w:sz w:val="28"/>
        </w:rPr>
        <w:t>:MySQL</w:t>
      </w:r>
    </w:p>
    <w:p w:rsidR="00BD6F7D" w:rsidRDefault="00350048">
      <w:pPr>
        <w:pStyle w:val="BodyText"/>
        <w:spacing w:before="255"/>
        <w:ind w:left="360"/>
        <w:rPr>
          <w:rFonts w:ascii="Palatino Linotype"/>
        </w:rPr>
      </w:pPr>
      <w:r>
        <w:rPr>
          <w:rFonts w:ascii="Palatino Linotype"/>
          <w:color w:val="538DD3"/>
          <w:u w:val="single" w:color="538DD3"/>
        </w:rPr>
        <w:t xml:space="preserve">Hardware </w:t>
      </w:r>
      <w:r>
        <w:rPr>
          <w:rFonts w:ascii="Palatino Linotype"/>
          <w:color w:val="538DD3"/>
          <w:spacing w:val="-2"/>
          <w:u w:val="single" w:color="538DD3"/>
        </w:rPr>
        <w:t>Requirements</w:t>
      </w:r>
    </w:p>
    <w:p w:rsidR="00BD6F7D" w:rsidRDefault="00350048">
      <w:pPr>
        <w:pStyle w:val="ListParagraph"/>
        <w:numPr>
          <w:ilvl w:val="1"/>
          <w:numId w:val="5"/>
        </w:numPr>
        <w:tabs>
          <w:tab w:val="left" w:pos="1080"/>
        </w:tabs>
        <w:spacing w:before="303" w:line="322" w:lineRule="exact"/>
        <w:rPr>
          <w:sz w:val="28"/>
        </w:rPr>
      </w:pPr>
      <w:r>
        <w:rPr>
          <w:b/>
          <w:sz w:val="28"/>
        </w:rPr>
        <w:t>Processor</w:t>
      </w:r>
      <w:r>
        <w:rPr>
          <w:sz w:val="28"/>
        </w:rPr>
        <w:t>: Intel</w:t>
      </w:r>
    </w:p>
    <w:p w:rsidR="00BD6F7D" w:rsidRDefault="00350048">
      <w:pPr>
        <w:pStyle w:val="ListParagraph"/>
        <w:numPr>
          <w:ilvl w:val="1"/>
          <w:numId w:val="5"/>
        </w:numPr>
        <w:tabs>
          <w:tab w:val="left" w:pos="1080"/>
        </w:tabs>
        <w:rPr>
          <w:sz w:val="28"/>
        </w:rPr>
      </w:pPr>
      <w:r>
        <w:rPr>
          <w:b/>
          <w:sz w:val="28"/>
        </w:rPr>
        <w:t>RAM</w:t>
      </w:r>
      <w:r>
        <w:rPr>
          <w:sz w:val="28"/>
        </w:rPr>
        <w:t>: Minimum</w:t>
      </w:r>
      <w:r>
        <w:rPr>
          <w:spacing w:val="-5"/>
          <w:sz w:val="28"/>
        </w:rPr>
        <w:t>8GB</w:t>
      </w:r>
    </w:p>
    <w:p w:rsidR="00BD6F7D" w:rsidRDefault="00350048">
      <w:pPr>
        <w:pStyle w:val="ListParagraph"/>
        <w:numPr>
          <w:ilvl w:val="1"/>
          <w:numId w:val="5"/>
        </w:numPr>
        <w:tabs>
          <w:tab w:val="left" w:pos="1080"/>
        </w:tabs>
        <w:spacing w:line="322" w:lineRule="exact"/>
        <w:rPr>
          <w:sz w:val="28"/>
        </w:rPr>
      </w:pPr>
      <w:r>
        <w:rPr>
          <w:b/>
          <w:sz w:val="28"/>
        </w:rPr>
        <w:t>Storage</w:t>
      </w:r>
      <w:r>
        <w:rPr>
          <w:sz w:val="28"/>
        </w:rPr>
        <w:t>: Atleast100GBfordatabaseandmedia</w:t>
      </w:r>
      <w:r>
        <w:rPr>
          <w:spacing w:val="-2"/>
          <w:sz w:val="28"/>
        </w:rPr>
        <w:t>files</w:t>
      </w:r>
    </w:p>
    <w:p w:rsidR="00BD6F7D" w:rsidRDefault="00350048">
      <w:pPr>
        <w:pStyle w:val="ListParagraph"/>
        <w:numPr>
          <w:ilvl w:val="1"/>
          <w:numId w:val="5"/>
        </w:numPr>
        <w:tabs>
          <w:tab w:val="left" w:pos="1080"/>
        </w:tabs>
        <w:rPr>
          <w:sz w:val="28"/>
        </w:rPr>
      </w:pPr>
      <w:r>
        <w:rPr>
          <w:b/>
          <w:sz w:val="28"/>
        </w:rPr>
        <w:t xml:space="preserve">Connectivity </w:t>
      </w:r>
      <w:r>
        <w:rPr>
          <w:sz w:val="28"/>
        </w:rPr>
        <w:t xml:space="preserve">: Internet access for real-time </w:t>
      </w:r>
      <w:r>
        <w:rPr>
          <w:spacing w:val="-2"/>
          <w:sz w:val="28"/>
        </w:rPr>
        <w:t>updates</w:t>
      </w:r>
    </w:p>
    <w:p w:rsidR="00BD6F7D" w:rsidRDefault="00350048">
      <w:pPr>
        <w:pStyle w:val="ListParagraph"/>
        <w:numPr>
          <w:ilvl w:val="1"/>
          <w:numId w:val="2"/>
        </w:numPr>
        <w:tabs>
          <w:tab w:val="left" w:pos="662"/>
        </w:tabs>
        <w:spacing w:before="273"/>
        <w:ind w:left="662" w:hanging="302"/>
        <w:rPr>
          <w:rFonts w:ascii="Palatino Linotype"/>
          <w:color w:val="538DD3"/>
          <w:sz w:val="24"/>
          <w:u w:val="single" w:color="538DD3"/>
        </w:rPr>
      </w:pPr>
      <w:r>
        <w:rPr>
          <w:rFonts w:ascii="Palatino Linotype"/>
          <w:color w:val="538DD3"/>
          <w:sz w:val="24"/>
          <w:u w:val="single" w:color="538DD3"/>
        </w:rPr>
        <w:t xml:space="preserve">Functional </w:t>
      </w:r>
      <w:r>
        <w:rPr>
          <w:rFonts w:ascii="Palatino Linotype"/>
          <w:color w:val="538DD3"/>
          <w:spacing w:val="-2"/>
          <w:sz w:val="24"/>
          <w:u w:val="single" w:color="538DD3"/>
        </w:rPr>
        <w:t>Requirements</w:t>
      </w:r>
    </w:p>
    <w:p w:rsidR="00BD6F7D" w:rsidRDefault="00350048">
      <w:pPr>
        <w:pStyle w:val="ListParagraph"/>
        <w:numPr>
          <w:ilvl w:val="0"/>
          <w:numId w:val="6"/>
        </w:numPr>
        <w:tabs>
          <w:tab w:val="left" w:pos="604"/>
        </w:tabs>
        <w:spacing w:before="156"/>
        <w:ind w:hanging="244"/>
        <w:rPr>
          <w:rFonts w:ascii="Palatino Linotype"/>
          <w:sz w:val="24"/>
        </w:rPr>
      </w:pPr>
      <w:r>
        <w:rPr>
          <w:rFonts w:ascii="Palatino Linotype"/>
          <w:color w:val="538DD3"/>
          <w:sz w:val="24"/>
        </w:rPr>
        <w:t xml:space="preserve">User </w:t>
      </w:r>
      <w:r>
        <w:rPr>
          <w:rFonts w:ascii="Palatino Linotype"/>
          <w:color w:val="538DD3"/>
          <w:spacing w:val="-2"/>
          <w:sz w:val="24"/>
        </w:rPr>
        <w:t>Module</w:t>
      </w:r>
    </w:p>
    <w:p w:rsidR="00BD6F7D" w:rsidRDefault="00350048">
      <w:pPr>
        <w:pStyle w:val="BodyText"/>
        <w:spacing w:before="287"/>
        <w:ind w:left="360"/>
      </w:pPr>
      <w:r>
        <w:t>Register/Login with authentication.</w:t>
      </w:r>
    </w:p>
    <w:p w:rsidR="00BD6F7D" w:rsidRDefault="00350048">
      <w:pPr>
        <w:pStyle w:val="BodyText"/>
        <w:spacing w:before="287"/>
        <w:ind w:left="360"/>
      </w:pPr>
      <w:r>
        <w:t>Browse restaurants and menu items.</w:t>
      </w:r>
    </w:p>
    <w:p w:rsidR="00BD6F7D" w:rsidRDefault="00350048">
      <w:pPr>
        <w:pStyle w:val="BodyText"/>
        <w:spacing w:before="287"/>
        <w:ind w:left="360"/>
      </w:pPr>
      <w:r>
        <w:t>Add items to cart, update/remove them, and checkout.</w:t>
      </w:r>
    </w:p>
    <w:p w:rsidR="00BD6F7D" w:rsidRDefault="00350048">
      <w:pPr>
        <w:pStyle w:val="BodyText"/>
        <w:spacing w:before="287"/>
        <w:ind w:left="360"/>
      </w:pPr>
      <w:r>
        <w:t>Place and track orders.</w:t>
      </w:r>
    </w:p>
    <w:p w:rsidR="00BD6F7D" w:rsidRDefault="00350048">
      <w:pPr>
        <w:pStyle w:val="BodyText"/>
        <w:spacing w:before="287"/>
        <w:ind w:left="360"/>
      </w:pPr>
      <w:r>
        <w:t>View order history.</w:t>
      </w:r>
    </w:p>
    <w:p w:rsidR="00BD6F7D" w:rsidRDefault="00350048">
      <w:pPr>
        <w:pStyle w:val="ListParagraph"/>
        <w:numPr>
          <w:ilvl w:val="0"/>
          <w:numId w:val="6"/>
        </w:numPr>
        <w:tabs>
          <w:tab w:val="left" w:pos="604"/>
        </w:tabs>
        <w:spacing w:before="273"/>
        <w:ind w:hanging="244"/>
        <w:rPr>
          <w:rFonts w:ascii="Palatino Linotype"/>
          <w:sz w:val="24"/>
        </w:rPr>
      </w:pPr>
      <w:r>
        <w:rPr>
          <w:rFonts w:ascii="Palatino Linotype"/>
          <w:color w:val="538DD3"/>
          <w:sz w:val="24"/>
        </w:rPr>
        <w:t xml:space="preserve">Admin </w:t>
      </w:r>
      <w:r>
        <w:rPr>
          <w:rFonts w:ascii="Palatino Linotype"/>
          <w:color w:val="538DD3"/>
          <w:spacing w:val="-2"/>
          <w:sz w:val="24"/>
        </w:rPr>
        <w:t>Module</w:t>
      </w:r>
    </w:p>
    <w:p w:rsidR="00BD6F7D" w:rsidRDefault="00350048">
      <w:pPr>
        <w:pStyle w:val="BodyText"/>
        <w:spacing w:before="286"/>
        <w:ind w:left="360"/>
      </w:pPr>
      <w:r>
        <w:t>Admins have full control</w:t>
      </w:r>
      <w:r w:rsidR="00E310AF">
        <w:t xml:space="preserve"> </w:t>
      </w:r>
      <w:r>
        <w:t>over</w:t>
      </w:r>
      <w:r w:rsidR="00E310AF">
        <w:t xml:space="preserve"> </w:t>
      </w:r>
      <w:r>
        <w:t>the</w:t>
      </w:r>
      <w:r w:rsidR="00E310AF">
        <w:t xml:space="preserve">  </w:t>
      </w:r>
      <w:r>
        <w:t>platform</w:t>
      </w:r>
      <w:r w:rsidR="00E310AF">
        <w:t xml:space="preserve"> </w:t>
      </w:r>
      <w:r>
        <w:t>and</w:t>
      </w:r>
      <w:r w:rsidR="00E310AF">
        <w:t xml:space="preserve"> </w:t>
      </w:r>
      <w:r>
        <w:rPr>
          <w:spacing w:val="-4"/>
        </w:rPr>
        <w:t>can:</w:t>
      </w:r>
    </w:p>
    <w:p w:rsidR="00BD6F7D" w:rsidRDefault="00350048">
      <w:pPr>
        <w:pStyle w:val="ListParagraph"/>
        <w:numPr>
          <w:ilvl w:val="1"/>
          <w:numId w:val="6"/>
        </w:numPr>
        <w:tabs>
          <w:tab w:val="left" w:pos="1080"/>
        </w:tabs>
        <w:spacing w:before="279"/>
        <w:ind w:right="363"/>
        <w:rPr>
          <w:sz w:val="28"/>
        </w:rPr>
      </w:pPr>
      <w:r>
        <w:rPr>
          <w:b/>
          <w:sz w:val="28"/>
        </w:rPr>
        <w:t xml:space="preserve">Secure Login System </w:t>
      </w:r>
      <w:r>
        <w:rPr>
          <w:sz w:val="28"/>
        </w:rPr>
        <w:t>– Access the admin dashboard through</w:t>
      </w:r>
      <w:r w:rsidR="00E310AF">
        <w:rPr>
          <w:sz w:val="28"/>
        </w:rPr>
        <w:t xml:space="preserve"> </w:t>
      </w:r>
      <w:r>
        <w:rPr>
          <w:sz w:val="28"/>
        </w:rPr>
        <w:t>an</w:t>
      </w:r>
      <w:r w:rsidR="00E310AF">
        <w:rPr>
          <w:sz w:val="28"/>
        </w:rPr>
        <w:t xml:space="preserve"> </w:t>
      </w:r>
      <w:r>
        <w:rPr>
          <w:sz w:val="28"/>
        </w:rPr>
        <w:t xml:space="preserve">authentication </w:t>
      </w:r>
      <w:r>
        <w:rPr>
          <w:spacing w:val="-2"/>
          <w:sz w:val="28"/>
        </w:rPr>
        <w:t>system.</w:t>
      </w:r>
    </w:p>
    <w:p w:rsidR="00BD6F7D" w:rsidRDefault="00350048">
      <w:pPr>
        <w:pStyle w:val="ListParagraph"/>
        <w:numPr>
          <w:ilvl w:val="1"/>
          <w:numId w:val="6"/>
        </w:numPr>
        <w:tabs>
          <w:tab w:val="left" w:pos="1080"/>
        </w:tabs>
        <w:spacing w:line="242" w:lineRule="auto"/>
        <w:ind w:right="362"/>
        <w:rPr>
          <w:sz w:val="28"/>
        </w:rPr>
      </w:pPr>
      <w:r>
        <w:rPr>
          <w:b/>
          <w:sz w:val="28"/>
        </w:rPr>
        <w:t>Dashboard</w:t>
      </w:r>
      <w:r w:rsidR="00E310AF">
        <w:rPr>
          <w:b/>
          <w:sz w:val="28"/>
        </w:rPr>
        <w:t xml:space="preserve"> </w:t>
      </w:r>
      <w:r>
        <w:rPr>
          <w:b/>
          <w:sz w:val="28"/>
        </w:rPr>
        <w:t>Management</w:t>
      </w:r>
      <w:r>
        <w:rPr>
          <w:sz w:val="28"/>
        </w:rPr>
        <w:t>–Control</w:t>
      </w:r>
      <w:r w:rsidR="00E310AF">
        <w:rPr>
          <w:sz w:val="28"/>
        </w:rPr>
        <w:t xml:space="preserve"> </w:t>
      </w:r>
      <w:r>
        <w:rPr>
          <w:sz w:val="28"/>
        </w:rPr>
        <w:t>news</w:t>
      </w:r>
      <w:r w:rsidR="00E310AF">
        <w:rPr>
          <w:sz w:val="28"/>
        </w:rPr>
        <w:t xml:space="preserve"> </w:t>
      </w:r>
      <w:r>
        <w:rPr>
          <w:sz w:val="28"/>
        </w:rPr>
        <w:t>categories</w:t>
      </w:r>
      <w:r w:rsidR="00E310AF">
        <w:rPr>
          <w:sz w:val="28"/>
        </w:rPr>
        <w:t xml:space="preserve"> </w:t>
      </w:r>
      <w:r>
        <w:rPr>
          <w:sz w:val="28"/>
        </w:rPr>
        <w:t>,sub-categories</w:t>
      </w:r>
      <w:r w:rsidR="00E310AF">
        <w:rPr>
          <w:sz w:val="28"/>
        </w:rPr>
        <w:t xml:space="preserve"> </w:t>
      </w:r>
      <w:r>
        <w:rPr>
          <w:sz w:val="28"/>
        </w:rPr>
        <w:t>,and published articles.</w:t>
      </w:r>
    </w:p>
    <w:p w:rsidR="00BD6F7D" w:rsidRDefault="00350048">
      <w:pPr>
        <w:pStyle w:val="ListParagraph"/>
        <w:numPr>
          <w:ilvl w:val="1"/>
          <w:numId w:val="6"/>
        </w:numPr>
        <w:tabs>
          <w:tab w:val="left" w:pos="1080"/>
        </w:tabs>
        <w:ind w:right="367"/>
        <w:rPr>
          <w:sz w:val="28"/>
        </w:rPr>
      </w:pPr>
      <w:r>
        <w:rPr>
          <w:b/>
          <w:sz w:val="28"/>
        </w:rPr>
        <w:t>User</w:t>
      </w:r>
      <w:r w:rsidR="00E310AF">
        <w:rPr>
          <w:b/>
          <w:sz w:val="28"/>
        </w:rPr>
        <w:t xml:space="preserve"> </w:t>
      </w:r>
      <w:r>
        <w:rPr>
          <w:b/>
          <w:sz w:val="28"/>
        </w:rPr>
        <w:t>Moderation</w:t>
      </w:r>
      <w:r>
        <w:rPr>
          <w:sz w:val="28"/>
        </w:rPr>
        <w:t>–Approve,</w:t>
      </w:r>
      <w:r w:rsidR="00E310AF">
        <w:rPr>
          <w:sz w:val="28"/>
        </w:rPr>
        <w:t xml:space="preserve"> unapproved </w:t>
      </w:r>
      <w:r>
        <w:rPr>
          <w:sz w:val="28"/>
        </w:rPr>
        <w:t>,or</w:t>
      </w:r>
      <w:r w:rsidR="00E310AF">
        <w:rPr>
          <w:sz w:val="28"/>
        </w:rPr>
        <w:t xml:space="preserve"> </w:t>
      </w:r>
      <w:r>
        <w:rPr>
          <w:sz w:val="28"/>
        </w:rPr>
        <w:t>delete</w:t>
      </w:r>
      <w:r w:rsidR="00E310AF">
        <w:rPr>
          <w:sz w:val="28"/>
        </w:rPr>
        <w:t xml:space="preserve"> </w:t>
      </w:r>
      <w:r>
        <w:rPr>
          <w:sz w:val="28"/>
        </w:rPr>
        <w:t>comments</w:t>
      </w:r>
      <w:r w:rsidR="00E310AF">
        <w:rPr>
          <w:sz w:val="28"/>
        </w:rPr>
        <w:t xml:space="preserve"> </w:t>
      </w:r>
      <w:r>
        <w:rPr>
          <w:sz w:val="28"/>
        </w:rPr>
        <w:t>for</w:t>
      </w:r>
      <w:r w:rsidR="00E310AF">
        <w:rPr>
          <w:sz w:val="28"/>
        </w:rPr>
        <w:t xml:space="preserve"> </w:t>
      </w:r>
      <w:r>
        <w:rPr>
          <w:sz w:val="28"/>
        </w:rPr>
        <w:t xml:space="preserve">content </w:t>
      </w:r>
      <w:r>
        <w:rPr>
          <w:spacing w:val="-2"/>
          <w:sz w:val="28"/>
        </w:rPr>
        <w:t>control.</w:t>
      </w:r>
    </w:p>
    <w:p w:rsidR="00BD6F7D" w:rsidRDefault="00350048">
      <w:pPr>
        <w:pStyle w:val="ListParagraph"/>
        <w:numPr>
          <w:ilvl w:val="1"/>
          <w:numId w:val="6"/>
        </w:numPr>
        <w:tabs>
          <w:tab w:val="left" w:pos="1080"/>
        </w:tabs>
        <w:ind w:right="364"/>
        <w:rPr>
          <w:sz w:val="28"/>
        </w:rPr>
      </w:pPr>
      <w:r>
        <w:rPr>
          <w:b/>
          <w:sz w:val="28"/>
        </w:rPr>
        <w:t xml:space="preserve">Sub-Admin Management </w:t>
      </w:r>
      <w:r>
        <w:rPr>
          <w:sz w:val="28"/>
        </w:rPr>
        <w:t xml:space="preserve">– Create and manage sub-admin roles with specific </w:t>
      </w:r>
      <w:r>
        <w:rPr>
          <w:spacing w:val="-2"/>
          <w:sz w:val="28"/>
        </w:rPr>
        <w:t>permissions.</w:t>
      </w:r>
    </w:p>
    <w:p w:rsidR="00BD6F7D" w:rsidRDefault="00BD6F7D">
      <w:pPr>
        <w:pStyle w:val="ListParagraph"/>
        <w:numPr>
          <w:ilvl w:val="1"/>
          <w:numId w:val="6"/>
        </w:numPr>
        <w:tabs>
          <w:tab w:val="left" w:pos="1080"/>
        </w:tabs>
        <w:ind w:right="360"/>
        <w:rPr>
          <w:sz w:val="28"/>
        </w:rPr>
        <w:sectPr w:rsidR="00BD6F7D">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BD6F7D" w:rsidRDefault="00350048">
      <w:pPr>
        <w:pStyle w:val="ListParagraph"/>
        <w:numPr>
          <w:ilvl w:val="1"/>
          <w:numId w:val="6"/>
        </w:numPr>
        <w:tabs>
          <w:tab w:val="left" w:pos="1080"/>
        </w:tabs>
        <w:spacing w:before="73" w:line="322" w:lineRule="exact"/>
        <w:rPr>
          <w:sz w:val="28"/>
        </w:rPr>
      </w:pPr>
      <w:r>
        <w:rPr>
          <w:b/>
          <w:sz w:val="28"/>
        </w:rPr>
        <w:lastRenderedPageBreak/>
        <w:t>Content</w:t>
      </w:r>
      <w:r w:rsidR="00E310AF">
        <w:rPr>
          <w:b/>
          <w:sz w:val="28"/>
        </w:rPr>
        <w:t xml:space="preserve"> </w:t>
      </w:r>
      <w:r>
        <w:rPr>
          <w:b/>
          <w:sz w:val="28"/>
        </w:rPr>
        <w:t>Editing</w:t>
      </w:r>
      <w:r>
        <w:rPr>
          <w:sz w:val="28"/>
        </w:rPr>
        <w:t>–Add,</w:t>
      </w:r>
      <w:r w:rsidR="00E310AF">
        <w:rPr>
          <w:sz w:val="28"/>
        </w:rPr>
        <w:t xml:space="preserve"> </w:t>
      </w:r>
      <w:r>
        <w:rPr>
          <w:sz w:val="28"/>
        </w:rPr>
        <w:t>edit</w:t>
      </w:r>
      <w:r w:rsidR="00E310AF">
        <w:rPr>
          <w:sz w:val="28"/>
        </w:rPr>
        <w:t xml:space="preserve"> </w:t>
      </w:r>
      <w:r>
        <w:rPr>
          <w:sz w:val="28"/>
        </w:rPr>
        <w:t>,delete,</w:t>
      </w:r>
      <w:r w:rsidR="00E310AF">
        <w:rPr>
          <w:sz w:val="28"/>
        </w:rPr>
        <w:t xml:space="preserve"> </w:t>
      </w:r>
      <w:r>
        <w:rPr>
          <w:sz w:val="28"/>
        </w:rPr>
        <w:t>and</w:t>
      </w:r>
      <w:r w:rsidR="00E310AF">
        <w:rPr>
          <w:sz w:val="28"/>
        </w:rPr>
        <w:t xml:space="preserve"> </w:t>
      </w:r>
      <w:r>
        <w:rPr>
          <w:sz w:val="28"/>
        </w:rPr>
        <w:t>restore</w:t>
      </w:r>
      <w:r w:rsidR="00E310AF">
        <w:rPr>
          <w:sz w:val="28"/>
        </w:rPr>
        <w:t xml:space="preserve"> </w:t>
      </w:r>
      <w:r>
        <w:rPr>
          <w:sz w:val="28"/>
        </w:rPr>
        <w:t>news</w:t>
      </w:r>
      <w:r w:rsidR="00E310AF">
        <w:rPr>
          <w:sz w:val="28"/>
        </w:rPr>
        <w:t xml:space="preserve"> </w:t>
      </w:r>
      <w:r>
        <w:rPr>
          <w:spacing w:val="-2"/>
          <w:sz w:val="28"/>
        </w:rPr>
        <w:t>posts.</w:t>
      </w:r>
    </w:p>
    <w:p w:rsidR="00BD6F7D" w:rsidRDefault="00350048">
      <w:pPr>
        <w:pStyle w:val="ListParagraph"/>
        <w:numPr>
          <w:ilvl w:val="1"/>
          <w:numId w:val="6"/>
        </w:numPr>
        <w:tabs>
          <w:tab w:val="left" w:pos="1080"/>
        </w:tabs>
        <w:rPr>
          <w:sz w:val="28"/>
        </w:rPr>
      </w:pPr>
      <w:r>
        <w:rPr>
          <w:b/>
          <w:sz w:val="28"/>
        </w:rPr>
        <w:t>Page</w:t>
      </w:r>
      <w:r w:rsidR="00E310AF">
        <w:rPr>
          <w:b/>
          <w:sz w:val="28"/>
        </w:rPr>
        <w:t xml:space="preserve"> </w:t>
      </w:r>
      <w:r>
        <w:rPr>
          <w:b/>
          <w:sz w:val="28"/>
        </w:rPr>
        <w:t>Management</w:t>
      </w:r>
      <w:r>
        <w:rPr>
          <w:sz w:val="28"/>
        </w:rPr>
        <w:t>–Manage</w:t>
      </w:r>
      <w:r w:rsidR="00E310AF">
        <w:rPr>
          <w:sz w:val="28"/>
        </w:rPr>
        <w:t xml:space="preserve"> </w:t>
      </w:r>
      <w:r>
        <w:rPr>
          <w:sz w:val="28"/>
        </w:rPr>
        <w:t>static</w:t>
      </w:r>
      <w:r w:rsidR="00E310AF">
        <w:rPr>
          <w:sz w:val="28"/>
        </w:rPr>
        <w:t xml:space="preserve"> </w:t>
      </w:r>
      <w:r>
        <w:rPr>
          <w:sz w:val="28"/>
        </w:rPr>
        <w:t>pages</w:t>
      </w:r>
      <w:r w:rsidR="00E310AF">
        <w:rPr>
          <w:sz w:val="28"/>
        </w:rPr>
        <w:t xml:space="preserve"> </w:t>
      </w:r>
      <w:r>
        <w:rPr>
          <w:sz w:val="28"/>
        </w:rPr>
        <w:t>like'</w:t>
      </w:r>
      <w:r w:rsidR="00E310AF">
        <w:rPr>
          <w:sz w:val="28"/>
        </w:rPr>
        <w:t xml:space="preserve"> </w:t>
      </w:r>
      <w:r>
        <w:rPr>
          <w:sz w:val="28"/>
        </w:rPr>
        <w:t>About</w:t>
      </w:r>
      <w:r w:rsidR="00E310AF">
        <w:rPr>
          <w:sz w:val="28"/>
        </w:rPr>
        <w:t xml:space="preserve"> </w:t>
      </w:r>
      <w:r>
        <w:rPr>
          <w:sz w:val="28"/>
        </w:rPr>
        <w:t>Us</w:t>
      </w:r>
      <w:r w:rsidR="00E310AF">
        <w:rPr>
          <w:sz w:val="28"/>
        </w:rPr>
        <w:t xml:space="preserve"> </w:t>
      </w:r>
      <w:r>
        <w:rPr>
          <w:sz w:val="28"/>
        </w:rPr>
        <w:t>'and</w:t>
      </w:r>
      <w:r w:rsidR="00E310AF">
        <w:rPr>
          <w:sz w:val="28"/>
        </w:rPr>
        <w:t xml:space="preserve"> </w:t>
      </w:r>
      <w:r>
        <w:rPr>
          <w:sz w:val="28"/>
        </w:rPr>
        <w:t>'Contact</w:t>
      </w:r>
      <w:r w:rsidR="00E310AF">
        <w:rPr>
          <w:sz w:val="28"/>
        </w:rPr>
        <w:t xml:space="preserve"> </w:t>
      </w:r>
      <w:r>
        <w:rPr>
          <w:spacing w:val="-4"/>
          <w:sz w:val="28"/>
        </w:rPr>
        <w:t>Us'.</w:t>
      </w:r>
    </w:p>
    <w:p w:rsidR="00BD6F7D" w:rsidRDefault="00350048">
      <w:pPr>
        <w:pStyle w:val="ListParagraph"/>
        <w:numPr>
          <w:ilvl w:val="0"/>
          <w:numId w:val="6"/>
        </w:numPr>
        <w:tabs>
          <w:tab w:val="left" w:pos="604"/>
        </w:tabs>
        <w:spacing w:before="269"/>
        <w:ind w:hanging="244"/>
        <w:rPr>
          <w:rFonts w:ascii="Palatino Linotype"/>
          <w:sz w:val="24"/>
        </w:rPr>
      </w:pPr>
      <w:r>
        <w:rPr>
          <w:rFonts w:ascii="Palatino Linotype"/>
          <w:color w:val="538DD3"/>
          <w:sz w:val="24"/>
        </w:rPr>
        <w:t>Sub-Admin</w:t>
      </w:r>
      <w:r w:rsidR="00E310AF">
        <w:rPr>
          <w:rFonts w:ascii="Palatino Linotype"/>
          <w:color w:val="538DD3"/>
          <w:sz w:val="24"/>
        </w:rPr>
        <w:t xml:space="preserve"> </w:t>
      </w:r>
      <w:r>
        <w:rPr>
          <w:rFonts w:ascii="Palatino Linotype"/>
          <w:color w:val="538DD3"/>
          <w:spacing w:val="-2"/>
          <w:sz w:val="24"/>
        </w:rPr>
        <w:t>Module</w:t>
      </w:r>
    </w:p>
    <w:p w:rsidR="00BD6F7D" w:rsidRDefault="00350048">
      <w:pPr>
        <w:pStyle w:val="BodyText"/>
        <w:spacing w:before="291"/>
        <w:ind w:left="360"/>
      </w:pPr>
      <w:r>
        <w:t>Sub-Admins</w:t>
      </w:r>
      <w:r w:rsidR="00E310AF">
        <w:t xml:space="preserve"> </w:t>
      </w:r>
      <w:r>
        <w:rPr>
          <w:spacing w:val="-4"/>
        </w:rPr>
        <w:t>can:</w:t>
      </w:r>
    </w:p>
    <w:p w:rsidR="00BD6F7D" w:rsidRDefault="00350048">
      <w:pPr>
        <w:pStyle w:val="ListParagraph"/>
        <w:numPr>
          <w:ilvl w:val="1"/>
          <w:numId w:val="6"/>
        </w:numPr>
        <w:tabs>
          <w:tab w:val="left" w:pos="1080"/>
        </w:tabs>
        <w:spacing w:before="278" w:line="322" w:lineRule="exact"/>
        <w:rPr>
          <w:sz w:val="28"/>
        </w:rPr>
      </w:pPr>
      <w:r>
        <w:rPr>
          <w:spacing w:val="-2"/>
          <w:sz w:val="28"/>
        </w:rPr>
        <w:t>Perform</w:t>
      </w:r>
      <w:r w:rsidR="00E310AF">
        <w:rPr>
          <w:spacing w:val="-2"/>
          <w:sz w:val="28"/>
        </w:rPr>
        <w:t xml:space="preserve"> </w:t>
      </w:r>
      <w:r>
        <w:rPr>
          <w:b/>
          <w:spacing w:val="-2"/>
          <w:sz w:val="28"/>
        </w:rPr>
        <w:t>news</w:t>
      </w:r>
      <w:r w:rsidR="00E310AF">
        <w:rPr>
          <w:b/>
          <w:spacing w:val="-2"/>
          <w:sz w:val="28"/>
        </w:rPr>
        <w:t xml:space="preserve"> </w:t>
      </w:r>
      <w:r>
        <w:rPr>
          <w:b/>
          <w:spacing w:val="-2"/>
          <w:sz w:val="28"/>
        </w:rPr>
        <w:t>management</w:t>
      </w:r>
      <w:r>
        <w:rPr>
          <w:spacing w:val="-2"/>
          <w:sz w:val="28"/>
        </w:rPr>
        <w:t>(add,edit,delete)but</w:t>
      </w:r>
      <w:r w:rsidR="00E310AF">
        <w:rPr>
          <w:spacing w:val="-2"/>
          <w:sz w:val="28"/>
        </w:rPr>
        <w:t xml:space="preserve"> </w:t>
      </w:r>
      <w:r>
        <w:rPr>
          <w:spacing w:val="-2"/>
          <w:sz w:val="28"/>
        </w:rPr>
        <w:t>cannot</w:t>
      </w:r>
      <w:r w:rsidR="00E310AF">
        <w:rPr>
          <w:spacing w:val="-2"/>
          <w:sz w:val="28"/>
        </w:rPr>
        <w:t xml:space="preserve"> </w:t>
      </w:r>
      <w:r>
        <w:rPr>
          <w:spacing w:val="-2"/>
          <w:sz w:val="28"/>
        </w:rPr>
        <w:t>create</w:t>
      </w:r>
      <w:r w:rsidR="00E310AF">
        <w:rPr>
          <w:spacing w:val="-2"/>
          <w:sz w:val="28"/>
        </w:rPr>
        <w:t xml:space="preserve"> </w:t>
      </w:r>
      <w:r>
        <w:rPr>
          <w:spacing w:val="-2"/>
          <w:sz w:val="28"/>
        </w:rPr>
        <w:t>new</w:t>
      </w:r>
      <w:r w:rsidR="00E310AF">
        <w:rPr>
          <w:spacing w:val="-2"/>
          <w:sz w:val="28"/>
        </w:rPr>
        <w:t xml:space="preserve"> </w:t>
      </w:r>
      <w:r>
        <w:rPr>
          <w:spacing w:val="-2"/>
          <w:sz w:val="28"/>
        </w:rPr>
        <w:t>sub-admins.</w:t>
      </w:r>
    </w:p>
    <w:p w:rsidR="00BD6F7D" w:rsidRDefault="00350048">
      <w:pPr>
        <w:pStyle w:val="ListParagraph"/>
        <w:numPr>
          <w:ilvl w:val="1"/>
          <w:numId w:val="6"/>
        </w:numPr>
        <w:tabs>
          <w:tab w:val="left" w:pos="1080"/>
        </w:tabs>
        <w:rPr>
          <w:sz w:val="28"/>
        </w:rPr>
      </w:pPr>
      <w:r>
        <w:rPr>
          <w:sz w:val="28"/>
        </w:rPr>
        <w:t>Access</w:t>
      </w:r>
      <w:r w:rsidR="00E310AF">
        <w:rPr>
          <w:sz w:val="28"/>
        </w:rPr>
        <w:t xml:space="preserve"> </w:t>
      </w:r>
      <w:r>
        <w:rPr>
          <w:sz w:val="28"/>
        </w:rPr>
        <w:t>sentiment</w:t>
      </w:r>
      <w:r w:rsidR="00E310AF">
        <w:rPr>
          <w:sz w:val="28"/>
        </w:rPr>
        <w:t xml:space="preserve"> </w:t>
      </w:r>
      <w:r>
        <w:rPr>
          <w:sz w:val="28"/>
        </w:rPr>
        <w:t>insights</w:t>
      </w:r>
      <w:r w:rsidR="00E310AF">
        <w:rPr>
          <w:sz w:val="28"/>
        </w:rPr>
        <w:t xml:space="preserve"> </w:t>
      </w:r>
      <w:r>
        <w:rPr>
          <w:sz w:val="28"/>
        </w:rPr>
        <w:t>for</w:t>
      </w:r>
      <w:r w:rsidR="00E310AF">
        <w:rPr>
          <w:sz w:val="28"/>
        </w:rPr>
        <w:t xml:space="preserve"> </w:t>
      </w:r>
      <w:r>
        <w:rPr>
          <w:sz w:val="28"/>
        </w:rPr>
        <w:t>the</w:t>
      </w:r>
      <w:r w:rsidR="00E310AF">
        <w:rPr>
          <w:sz w:val="28"/>
        </w:rPr>
        <w:t xml:space="preserve"> </w:t>
      </w:r>
      <w:r>
        <w:rPr>
          <w:sz w:val="28"/>
        </w:rPr>
        <w:t>articles</w:t>
      </w:r>
      <w:r w:rsidR="00E310AF">
        <w:rPr>
          <w:sz w:val="28"/>
        </w:rPr>
        <w:t xml:space="preserve"> </w:t>
      </w:r>
      <w:r>
        <w:rPr>
          <w:sz w:val="28"/>
        </w:rPr>
        <w:t>they</w:t>
      </w:r>
      <w:r w:rsidR="00E310AF">
        <w:rPr>
          <w:sz w:val="28"/>
        </w:rPr>
        <w:t xml:space="preserve"> </w:t>
      </w:r>
      <w:r>
        <w:rPr>
          <w:spacing w:val="-2"/>
          <w:sz w:val="28"/>
        </w:rPr>
        <w:t>manage.</w:t>
      </w:r>
    </w:p>
    <w:p w:rsidR="00BD6F7D" w:rsidRDefault="00350048">
      <w:pPr>
        <w:pStyle w:val="ListParagraph"/>
        <w:numPr>
          <w:ilvl w:val="1"/>
          <w:numId w:val="6"/>
        </w:numPr>
        <w:tabs>
          <w:tab w:val="left" w:pos="1080"/>
        </w:tabs>
        <w:rPr>
          <w:sz w:val="28"/>
        </w:rPr>
      </w:pPr>
      <w:r>
        <w:rPr>
          <w:sz w:val="28"/>
        </w:rPr>
        <w:t>Moderate</w:t>
      </w:r>
      <w:r w:rsidR="00E310AF">
        <w:rPr>
          <w:sz w:val="28"/>
        </w:rPr>
        <w:t xml:space="preserve"> </w:t>
      </w:r>
      <w:r>
        <w:rPr>
          <w:sz w:val="28"/>
        </w:rPr>
        <w:t>comments</w:t>
      </w:r>
      <w:r w:rsidR="00E310AF">
        <w:rPr>
          <w:sz w:val="28"/>
        </w:rPr>
        <w:t xml:space="preserve"> </w:t>
      </w:r>
      <w:r>
        <w:rPr>
          <w:sz w:val="28"/>
        </w:rPr>
        <w:t>within</w:t>
      </w:r>
      <w:r w:rsidR="00E310AF">
        <w:rPr>
          <w:sz w:val="28"/>
        </w:rPr>
        <w:t xml:space="preserve"> </w:t>
      </w:r>
      <w:r>
        <w:rPr>
          <w:sz w:val="28"/>
        </w:rPr>
        <w:t>assigned</w:t>
      </w:r>
      <w:r w:rsidR="00E310AF">
        <w:rPr>
          <w:sz w:val="28"/>
        </w:rPr>
        <w:t xml:space="preserve"> </w:t>
      </w:r>
      <w:r>
        <w:rPr>
          <w:spacing w:val="-2"/>
          <w:sz w:val="28"/>
        </w:rPr>
        <w:t>categories.</w:t>
      </w:r>
    </w:p>
    <w:p w:rsidR="00BD6F7D" w:rsidRDefault="00BD6F7D">
      <w:pPr>
        <w:pStyle w:val="BodyText"/>
      </w:pPr>
    </w:p>
    <w:p w:rsidR="00BD6F7D" w:rsidRDefault="00BD6F7D">
      <w:pPr>
        <w:pStyle w:val="BodyText"/>
        <w:spacing w:before="108"/>
      </w:pPr>
    </w:p>
    <w:p w:rsidR="00BD6F7D" w:rsidRDefault="00350048">
      <w:pPr>
        <w:pStyle w:val="ListParagraph"/>
        <w:numPr>
          <w:ilvl w:val="1"/>
          <w:numId w:val="2"/>
        </w:numPr>
        <w:tabs>
          <w:tab w:val="left" w:pos="662"/>
        </w:tabs>
        <w:spacing w:before="1"/>
        <w:ind w:left="662" w:hanging="302"/>
        <w:rPr>
          <w:rFonts w:ascii="Palatino Linotype" w:hAnsi="Palatino Linotype"/>
          <w:color w:val="538DD3"/>
          <w:sz w:val="24"/>
          <w:u w:val="single" w:color="538DD3"/>
        </w:rPr>
      </w:pPr>
      <w:r>
        <w:rPr>
          <w:rFonts w:ascii="Palatino Linotype" w:hAnsi="Palatino Linotype"/>
          <w:color w:val="538DD3"/>
          <w:sz w:val="24"/>
          <w:u w:val="single" w:color="538DD3"/>
        </w:rPr>
        <w:t>​Software</w:t>
      </w:r>
      <w:r w:rsidR="00E310AF">
        <w:rPr>
          <w:rFonts w:ascii="Palatino Linotype" w:hAnsi="Palatino Linotype"/>
          <w:color w:val="538DD3"/>
          <w:sz w:val="24"/>
          <w:u w:val="single" w:color="538DD3"/>
        </w:rPr>
        <w:t xml:space="preserve"> </w:t>
      </w:r>
      <w:r>
        <w:rPr>
          <w:rFonts w:ascii="Palatino Linotype" w:hAnsi="Palatino Linotype"/>
          <w:color w:val="538DD3"/>
          <w:sz w:val="24"/>
          <w:u w:val="single" w:color="538DD3"/>
        </w:rPr>
        <w:t>Engineering</w:t>
      </w:r>
      <w:r w:rsidR="00E310AF">
        <w:rPr>
          <w:rFonts w:ascii="Palatino Linotype" w:hAnsi="Palatino Linotype"/>
          <w:color w:val="538DD3"/>
          <w:sz w:val="24"/>
          <w:u w:val="single" w:color="538DD3"/>
        </w:rPr>
        <w:t xml:space="preserve"> </w:t>
      </w:r>
      <w:r>
        <w:rPr>
          <w:rFonts w:ascii="Palatino Linotype" w:hAnsi="Palatino Linotype"/>
          <w:color w:val="538DD3"/>
          <w:spacing w:val="-2"/>
          <w:sz w:val="24"/>
          <w:u w:val="single" w:color="538DD3"/>
        </w:rPr>
        <w:t>Paradigm</w:t>
      </w:r>
    </w:p>
    <w:p w:rsidR="00BD6F7D" w:rsidRDefault="00350048">
      <w:pPr>
        <w:pStyle w:val="BodyText"/>
        <w:spacing w:before="291"/>
        <w:ind w:left="360" w:right="361"/>
        <w:jc w:val="both"/>
      </w:pPr>
      <w:r>
        <w:t xml:space="preserve">The development of the </w:t>
      </w:r>
      <w:r>
        <w:rPr>
          <w:b/>
          <w:lang w:val="en-IN"/>
        </w:rPr>
        <w:t>Food Delivery Portal</w:t>
      </w:r>
      <w:r>
        <w:rPr>
          <w:b/>
        </w:rPr>
        <w:t xml:space="preserve"> </w:t>
      </w:r>
      <w:r>
        <w:t xml:space="preserve">follows a structured approach to ensure efficiency, reliability, and maintainability. The chosen paradigmhelpsstreamlinetheprojectbydefiningclearphaseswhileallowingiterative </w:t>
      </w:r>
      <w:r>
        <w:rPr>
          <w:spacing w:val="-2"/>
        </w:rPr>
        <w:t>improvements.</w:t>
      </w:r>
    </w:p>
    <w:p w:rsidR="00BD6F7D" w:rsidRDefault="00350048">
      <w:pPr>
        <w:spacing w:before="267"/>
        <w:ind w:left="360"/>
        <w:jc w:val="both"/>
        <w:rPr>
          <w:rFonts w:ascii="Palatino Linotype"/>
          <w:sz w:val="24"/>
        </w:rPr>
      </w:pPr>
      <w:r>
        <w:rPr>
          <w:rFonts w:ascii="Palatino Linotype"/>
          <w:color w:val="538DD3"/>
          <w:sz w:val="24"/>
        </w:rPr>
        <w:t>Development</w:t>
      </w:r>
      <w:r w:rsidR="00E310AF">
        <w:rPr>
          <w:rFonts w:ascii="Palatino Linotype"/>
          <w:color w:val="538DD3"/>
          <w:sz w:val="24"/>
        </w:rPr>
        <w:t xml:space="preserve"> </w:t>
      </w:r>
      <w:r>
        <w:rPr>
          <w:rFonts w:ascii="Palatino Linotype"/>
          <w:color w:val="538DD3"/>
          <w:sz w:val="24"/>
        </w:rPr>
        <w:t>Model</w:t>
      </w:r>
      <w:r w:rsidR="00E310AF">
        <w:rPr>
          <w:rFonts w:ascii="Palatino Linotype"/>
          <w:color w:val="538DD3"/>
          <w:sz w:val="24"/>
        </w:rPr>
        <w:t xml:space="preserve"> </w:t>
      </w:r>
      <w:r>
        <w:rPr>
          <w:rFonts w:ascii="Palatino Linotype"/>
          <w:color w:val="538DD3"/>
          <w:sz w:val="24"/>
        </w:rPr>
        <w:t>:Adapted</w:t>
      </w:r>
      <w:r w:rsidR="00E310AF">
        <w:rPr>
          <w:rFonts w:ascii="Palatino Linotype"/>
          <w:color w:val="538DD3"/>
          <w:sz w:val="24"/>
        </w:rPr>
        <w:t xml:space="preserve"> </w:t>
      </w:r>
      <w:r>
        <w:rPr>
          <w:rFonts w:ascii="Palatino Linotype"/>
          <w:color w:val="538DD3"/>
          <w:sz w:val="24"/>
        </w:rPr>
        <w:t>Waterfall</w:t>
      </w:r>
      <w:r w:rsidR="00E310AF">
        <w:rPr>
          <w:rFonts w:ascii="Palatino Linotype"/>
          <w:color w:val="538DD3"/>
          <w:sz w:val="24"/>
        </w:rPr>
        <w:t xml:space="preserve"> </w:t>
      </w:r>
      <w:r>
        <w:rPr>
          <w:rFonts w:ascii="Palatino Linotype"/>
          <w:color w:val="538DD3"/>
          <w:spacing w:val="-2"/>
          <w:sz w:val="24"/>
        </w:rPr>
        <w:t>Model</w:t>
      </w:r>
    </w:p>
    <w:p w:rsidR="00BD6F7D" w:rsidRDefault="00350048">
      <w:pPr>
        <w:spacing w:before="290"/>
        <w:ind w:left="360" w:right="310"/>
        <w:rPr>
          <w:sz w:val="24"/>
        </w:rPr>
      </w:pPr>
      <w:r>
        <w:rPr>
          <w:sz w:val="24"/>
        </w:rPr>
        <w:t>The</w:t>
      </w:r>
      <w:r w:rsidR="00E310AF">
        <w:rPr>
          <w:sz w:val="24"/>
        </w:rPr>
        <w:t xml:space="preserve"> </w:t>
      </w:r>
      <w:r>
        <w:rPr>
          <w:b/>
          <w:sz w:val="24"/>
        </w:rPr>
        <w:t>Waterfall</w:t>
      </w:r>
      <w:r w:rsidR="00E310AF">
        <w:rPr>
          <w:b/>
          <w:sz w:val="24"/>
        </w:rPr>
        <w:t xml:space="preserve"> </w:t>
      </w:r>
      <w:r>
        <w:rPr>
          <w:b/>
          <w:sz w:val="24"/>
        </w:rPr>
        <w:t>Model</w:t>
      </w:r>
      <w:r w:rsidR="00E310AF">
        <w:rPr>
          <w:b/>
          <w:sz w:val="24"/>
        </w:rPr>
        <w:t xml:space="preserve"> </w:t>
      </w:r>
      <w:r>
        <w:rPr>
          <w:sz w:val="24"/>
        </w:rPr>
        <w:t>is</w:t>
      </w:r>
      <w:r w:rsidR="00E310AF">
        <w:rPr>
          <w:sz w:val="24"/>
        </w:rPr>
        <w:t xml:space="preserve"> </w:t>
      </w:r>
      <w:r>
        <w:rPr>
          <w:sz w:val="24"/>
        </w:rPr>
        <w:t>traditionally</w:t>
      </w:r>
      <w:r w:rsidR="00E310AF">
        <w:rPr>
          <w:sz w:val="24"/>
        </w:rPr>
        <w:t xml:space="preserve"> </w:t>
      </w:r>
      <w:r>
        <w:rPr>
          <w:sz w:val="24"/>
        </w:rPr>
        <w:t>a linear</w:t>
      </w:r>
      <w:r w:rsidR="00E310AF">
        <w:rPr>
          <w:sz w:val="24"/>
        </w:rPr>
        <w:t xml:space="preserve"> </w:t>
      </w:r>
      <w:r>
        <w:rPr>
          <w:sz w:val="24"/>
        </w:rPr>
        <w:t>approach,</w:t>
      </w:r>
      <w:r w:rsidR="00E310AF">
        <w:rPr>
          <w:sz w:val="24"/>
        </w:rPr>
        <w:t xml:space="preserve"> </w:t>
      </w:r>
      <w:r>
        <w:rPr>
          <w:sz w:val="24"/>
        </w:rPr>
        <w:t>but for</w:t>
      </w:r>
      <w:r w:rsidR="00E310AF">
        <w:rPr>
          <w:sz w:val="24"/>
        </w:rPr>
        <w:t xml:space="preserve"> </w:t>
      </w:r>
      <w:r>
        <w:rPr>
          <w:sz w:val="24"/>
        </w:rPr>
        <w:t>this</w:t>
      </w:r>
      <w:r w:rsidR="00E310AF">
        <w:rPr>
          <w:sz w:val="24"/>
        </w:rPr>
        <w:t xml:space="preserve"> </w:t>
      </w:r>
      <w:r>
        <w:rPr>
          <w:sz w:val="24"/>
        </w:rPr>
        <w:t>project,</w:t>
      </w:r>
      <w:r w:rsidR="00E310AF">
        <w:rPr>
          <w:sz w:val="24"/>
        </w:rPr>
        <w:t xml:space="preserve"> </w:t>
      </w:r>
      <w:r>
        <w:rPr>
          <w:sz w:val="24"/>
        </w:rPr>
        <w:t>an</w:t>
      </w:r>
      <w:r w:rsidR="00E310AF">
        <w:rPr>
          <w:sz w:val="24"/>
        </w:rPr>
        <w:t xml:space="preserve"> </w:t>
      </w:r>
      <w:r>
        <w:rPr>
          <w:sz w:val="24"/>
        </w:rPr>
        <w:t xml:space="preserve"> </w:t>
      </w:r>
      <w:r>
        <w:rPr>
          <w:b/>
          <w:sz w:val="24"/>
        </w:rPr>
        <w:t>iterative</w:t>
      </w:r>
      <w:r w:rsidR="00E310AF">
        <w:rPr>
          <w:b/>
          <w:sz w:val="24"/>
        </w:rPr>
        <w:t xml:space="preserve"> </w:t>
      </w:r>
      <w:r>
        <w:rPr>
          <w:b/>
          <w:sz w:val="24"/>
        </w:rPr>
        <w:t xml:space="preserve">feedback mechanism </w:t>
      </w:r>
      <w:r>
        <w:rPr>
          <w:sz w:val="24"/>
        </w:rPr>
        <w:t xml:space="preserve">is incorporated. This helps refine earlier phases based on insights gathered during </w:t>
      </w:r>
      <w:r>
        <w:rPr>
          <w:spacing w:val="-2"/>
          <w:sz w:val="24"/>
        </w:rPr>
        <w:t>implementation.</w:t>
      </w:r>
    </w:p>
    <w:p w:rsidR="00BD6F7D" w:rsidRDefault="00350048">
      <w:pPr>
        <w:spacing w:before="268"/>
        <w:ind w:left="360"/>
        <w:rPr>
          <w:rFonts w:ascii="Palatino Linotype"/>
          <w:sz w:val="24"/>
        </w:rPr>
      </w:pPr>
      <w:r>
        <w:rPr>
          <w:rFonts w:ascii="Palatino Linotype"/>
          <w:color w:val="538DD3"/>
          <w:sz w:val="24"/>
        </w:rPr>
        <w:t>Key</w:t>
      </w:r>
      <w:r w:rsidR="00E310AF">
        <w:rPr>
          <w:rFonts w:ascii="Palatino Linotype"/>
          <w:color w:val="538DD3"/>
          <w:sz w:val="24"/>
        </w:rPr>
        <w:t xml:space="preserve"> </w:t>
      </w:r>
      <w:r>
        <w:rPr>
          <w:rFonts w:ascii="Palatino Linotype"/>
          <w:color w:val="538DD3"/>
          <w:sz w:val="24"/>
        </w:rPr>
        <w:t>Adaptation</w:t>
      </w:r>
      <w:r w:rsidR="00E310AF">
        <w:rPr>
          <w:rFonts w:ascii="Palatino Linotype"/>
          <w:color w:val="538DD3"/>
          <w:sz w:val="24"/>
        </w:rPr>
        <w:t xml:space="preserve"> </w:t>
      </w:r>
      <w:r>
        <w:rPr>
          <w:rFonts w:ascii="Palatino Linotype"/>
          <w:color w:val="538DD3"/>
          <w:sz w:val="24"/>
        </w:rPr>
        <w:t>in</w:t>
      </w:r>
      <w:r w:rsidR="00E310AF">
        <w:rPr>
          <w:rFonts w:ascii="Palatino Linotype"/>
          <w:color w:val="538DD3"/>
          <w:sz w:val="24"/>
        </w:rPr>
        <w:t xml:space="preserve"> </w:t>
      </w:r>
      <w:r>
        <w:rPr>
          <w:rFonts w:ascii="Palatino Linotype"/>
          <w:color w:val="538DD3"/>
          <w:sz w:val="24"/>
        </w:rPr>
        <w:t>the</w:t>
      </w:r>
      <w:r w:rsidR="00E310AF">
        <w:rPr>
          <w:rFonts w:ascii="Palatino Linotype"/>
          <w:color w:val="538DD3"/>
          <w:sz w:val="24"/>
        </w:rPr>
        <w:t xml:space="preserve"> </w:t>
      </w:r>
      <w:r>
        <w:rPr>
          <w:rFonts w:ascii="Palatino Linotype"/>
          <w:color w:val="538DD3"/>
          <w:sz w:val="24"/>
        </w:rPr>
        <w:t>Waterfall</w:t>
      </w:r>
      <w:r w:rsidR="00E310AF">
        <w:rPr>
          <w:rFonts w:ascii="Palatino Linotype"/>
          <w:color w:val="538DD3"/>
          <w:sz w:val="24"/>
        </w:rPr>
        <w:t xml:space="preserve"> </w:t>
      </w:r>
      <w:r>
        <w:rPr>
          <w:rFonts w:ascii="Palatino Linotype"/>
          <w:color w:val="538DD3"/>
          <w:spacing w:val="-2"/>
          <w:sz w:val="24"/>
        </w:rPr>
        <w:t>Model:</w:t>
      </w:r>
    </w:p>
    <w:p w:rsidR="00BD6F7D" w:rsidRDefault="00350048">
      <w:pPr>
        <w:pStyle w:val="ListParagraph"/>
        <w:numPr>
          <w:ilvl w:val="0"/>
          <w:numId w:val="7"/>
        </w:numPr>
        <w:tabs>
          <w:tab w:val="left" w:pos="1080"/>
        </w:tabs>
        <w:spacing w:before="292" w:line="237" w:lineRule="auto"/>
        <w:ind w:right="510"/>
        <w:rPr>
          <w:sz w:val="24"/>
        </w:rPr>
      </w:pPr>
      <w:r>
        <w:rPr>
          <w:b/>
          <w:sz w:val="24"/>
        </w:rPr>
        <w:t>Structured</w:t>
      </w:r>
      <w:r w:rsidR="00E310AF">
        <w:rPr>
          <w:b/>
          <w:sz w:val="24"/>
        </w:rPr>
        <w:t xml:space="preserve"> </w:t>
      </w:r>
      <w:r>
        <w:rPr>
          <w:b/>
          <w:sz w:val="24"/>
        </w:rPr>
        <w:t>Phase</w:t>
      </w:r>
      <w:r w:rsidR="00E310AF">
        <w:rPr>
          <w:b/>
          <w:sz w:val="24"/>
        </w:rPr>
        <w:t xml:space="preserve"> </w:t>
      </w:r>
      <w:r>
        <w:rPr>
          <w:b/>
          <w:sz w:val="24"/>
        </w:rPr>
        <w:t>Progression</w:t>
      </w:r>
      <w:r>
        <w:rPr>
          <w:sz w:val="24"/>
        </w:rPr>
        <w:t>–Each</w:t>
      </w:r>
      <w:r w:rsidR="00E310AF">
        <w:rPr>
          <w:sz w:val="24"/>
        </w:rPr>
        <w:t xml:space="preserve"> </w:t>
      </w:r>
      <w:r>
        <w:rPr>
          <w:sz w:val="24"/>
        </w:rPr>
        <w:t>stage</w:t>
      </w:r>
      <w:r w:rsidR="00E310AF">
        <w:rPr>
          <w:sz w:val="24"/>
        </w:rPr>
        <w:t xml:space="preserve"> </w:t>
      </w:r>
      <w:r>
        <w:rPr>
          <w:sz w:val="24"/>
        </w:rPr>
        <w:t>follows</w:t>
      </w:r>
      <w:r w:rsidR="00E310AF">
        <w:rPr>
          <w:sz w:val="24"/>
        </w:rPr>
        <w:t xml:space="preserve"> </w:t>
      </w:r>
      <w:r>
        <w:rPr>
          <w:sz w:val="24"/>
        </w:rPr>
        <w:t>a</w:t>
      </w:r>
      <w:r w:rsidR="00E310AF">
        <w:rPr>
          <w:sz w:val="24"/>
        </w:rPr>
        <w:t xml:space="preserve"> </w:t>
      </w:r>
      <w:r>
        <w:rPr>
          <w:sz w:val="24"/>
        </w:rPr>
        <w:t>defined</w:t>
      </w:r>
      <w:r w:rsidR="00E310AF">
        <w:rPr>
          <w:sz w:val="24"/>
        </w:rPr>
        <w:t xml:space="preserve"> </w:t>
      </w:r>
      <w:r>
        <w:rPr>
          <w:sz w:val="24"/>
        </w:rPr>
        <w:t>sequence,</w:t>
      </w:r>
      <w:r w:rsidR="00E310AF">
        <w:rPr>
          <w:sz w:val="24"/>
        </w:rPr>
        <w:t xml:space="preserve"> </w:t>
      </w:r>
      <w:r>
        <w:rPr>
          <w:sz w:val="24"/>
        </w:rPr>
        <w:t>ensuring</w:t>
      </w:r>
      <w:r w:rsidR="00E310AF">
        <w:rPr>
          <w:sz w:val="24"/>
        </w:rPr>
        <w:t xml:space="preserve"> </w:t>
      </w:r>
      <w:r>
        <w:rPr>
          <w:sz w:val="24"/>
        </w:rPr>
        <w:t>clarity</w:t>
      </w:r>
      <w:r w:rsidR="00E310AF">
        <w:rPr>
          <w:sz w:val="24"/>
        </w:rPr>
        <w:t xml:space="preserve"> </w:t>
      </w:r>
      <w:r>
        <w:rPr>
          <w:sz w:val="24"/>
        </w:rPr>
        <w:t xml:space="preserve">in </w:t>
      </w:r>
      <w:r>
        <w:rPr>
          <w:spacing w:val="-2"/>
          <w:sz w:val="24"/>
        </w:rPr>
        <w:t>execution.</w:t>
      </w:r>
    </w:p>
    <w:p w:rsidR="00BD6F7D" w:rsidRDefault="00350048">
      <w:pPr>
        <w:pStyle w:val="ListParagraph"/>
        <w:numPr>
          <w:ilvl w:val="0"/>
          <w:numId w:val="7"/>
        </w:numPr>
        <w:tabs>
          <w:tab w:val="left" w:pos="1080"/>
        </w:tabs>
        <w:spacing w:before="5" w:line="237" w:lineRule="auto"/>
        <w:ind w:right="564"/>
        <w:rPr>
          <w:sz w:val="24"/>
        </w:rPr>
      </w:pPr>
      <w:r>
        <w:rPr>
          <w:b/>
          <w:sz w:val="24"/>
        </w:rPr>
        <w:t>Iterative</w:t>
      </w:r>
      <w:r w:rsidR="00E310AF">
        <w:rPr>
          <w:b/>
          <w:sz w:val="24"/>
        </w:rPr>
        <w:t xml:space="preserve"> </w:t>
      </w:r>
      <w:r>
        <w:rPr>
          <w:b/>
          <w:sz w:val="24"/>
        </w:rPr>
        <w:t>Refinements</w:t>
      </w:r>
      <w:r>
        <w:rPr>
          <w:sz w:val="24"/>
        </w:rPr>
        <w:t>–Feedback</w:t>
      </w:r>
      <w:r w:rsidR="00E310AF">
        <w:rPr>
          <w:sz w:val="24"/>
        </w:rPr>
        <w:t xml:space="preserve"> </w:t>
      </w:r>
      <w:r>
        <w:rPr>
          <w:sz w:val="24"/>
        </w:rPr>
        <w:t>loops</w:t>
      </w:r>
      <w:r w:rsidR="00E310AF">
        <w:rPr>
          <w:sz w:val="24"/>
        </w:rPr>
        <w:t xml:space="preserve"> </w:t>
      </w:r>
      <w:r>
        <w:rPr>
          <w:sz w:val="24"/>
        </w:rPr>
        <w:t>allow</w:t>
      </w:r>
      <w:r w:rsidR="00E310AF">
        <w:rPr>
          <w:sz w:val="24"/>
        </w:rPr>
        <w:t xml:space="preserve"> </w:t>
      </w:r>
      <w:r>
        <w:rPr>
          <w:sz w:val="24"/>
        </w:rPr>
        <w:t>adjustments,</w:t>
      </w:r>
      <w:r w:rsidR="00E310AF">
        <w:rPr>
          <w:sz w:val="24"/>
        </w:rPr>
        <w:t xml:space="preserve"> </w:t>
      </w:r>
      <w:r>
        <w:rPr>
          <w:sz w:val="24"/>
        </w:rPr>
        <w:t>especially</w:t>
      </w:r>
      <w:r w:rsidR="00E310AF">
        <w:rPr>
          <w:sz w:val="24"/>
        </w:rPr>
        <w:t xml:space="preserve"> </w:t>
      </w:r>
      <w:r>
        <w:rPr>
          <w:sz w:val="24"/>
        </w:rPr>
        <w:t>between</w:t>
      </w:r>
      <w:r w:rsidR="00E310AF">
        <w:rPr>
          <w:sz w:val="24"/>
        </w:rPr>
        <w:t xml:space="preserve"> </w:t>
      </w:r>
      <w:r>
        <w:rPr>
          <w:sz w:val="24"/>
        </w:rPr>
        <w:t>testing</w:t>
      </w:r>
      <w:r w:rsidR="00E310AF">
        <w:rPr>
          <w:sz w:val="24"/>
        </w:rPr>
        <w:t xml:space="preserve"> </w:t>
      </w:r>
      <w:r>
        <w:rPr>
          <w:sz w:val="24"/>
        </w:rPr>
        <w:t xml:space="preserve">and </w:t>
      </w:r>
      <w:r>
        <w:rPr>
          <w:spacing w:val="-2"/>
          <w:sz w:val="24"/>
        </w:rPr>
        <w:t>coding.</w:t>
      </w:r>
    </w:p>
    <w:p w:rsidR="00BD6F7D" w:rsidRDefault="00350048">
      <w:pPr>
        <w:pStyle w:val="ListParagraph"/>
        <w:numPr>
          <w:ilvl w:val="0"/>
          <w:numId w:val="7"/>
        </w:numPr>
        <w:tabs>
          <w:tab w:val="left" w:pos="1080"/>
        </w:tabs>
        <w:spacing w:before="4" w:line="266" w:lineRule="exact"/>
        <w:rPr>
          <w:sz w:val="24"/>
        </w:rPr>
      </w:pPr>
      <w:r>
        <w:rPr>
          <w:b/>
          <w:sz w:val="24"/>
        </w:rPr>
        <w:t>Defined</w:t>
      </w:r>
      <w:r w:rsidR="00E310AF">
        <w:rPr>
          <w:b/>
          <w:sz w:val="24"/>
        </w:rPr>
        <w:t xml:space="preserve"> </w:t>
      </w:r>
      <w:r>
        <w:rPr>
          <w:b/>
          <w:sz w:val="24"/>
        </w:rPr>
        <w:t>Milestones</w:t>
      </w:r>
      <w:r>
        <w:rPr>
          <w:sz w:val="24"/>
        </w:rPr>
        <w:t>– Each</w:t>
      </w:r>
      <w:r w:rsidR="00E310AF">
        <w:rPr>
          <w:sz w:val="24"/>
        </w:rPr>
        <w:t xml:space="preserve">  </w:t>
      </w:r>
      <w:r>
        <w:rPr>
          <w:sz w:val="24"/>
        </w:rPr>
        <w:t>stage</w:t>
      </w:r>
      <w:r w:rsidR="00E310AF">
        <w:rPr>
          <w:sz w:val="24"/>
        </w:rPr>
        <w:t xml:space="preserve"> </w:t>
      </w:r>
      <w:r>
        <w:rPr>
          <w:sz w:val="24"/>
        </w:rPr>
        <w:t>reaches</w:t>
      </w:r>
      <w:r w:rsidR="00E310AF">
        <w:rPr>
          <w:sz w:val="24"/>
        </w:rPr>
        <w:t xml:space="preserve"> </w:t>
      </w:r>
      <w:r>
        <w:rPr>
          <w:sz w:val="24"/>
        </w:rPr>
        <w:t>completion</w:t>
      </w:r>
      <w:r w:rsidR="00E310AF">
        <w:rPr>
          <w:sz w:val="24"/>
        </w:rPr>
        <w:t xml:space="preserve"> </w:t>
      </w:r>
      <w:r>
        <w:rPr>
          <w:sz w:val="24"/>
        </w:rPr>
        <w:t>before</w:t>
      </w:r>
      <w:r w:rsidR="00E310AF">
        <w:rPr>
          <w:sz w:val="24"/>
        </w:rPr>
        <w:t xml:space="preserve"> </w:t>
      </w:r>
      <w:r>
        <w:rPr>
          <w:sz w:val="24"/>
        </w:rPr>
        <w:t>moving</w:t>
      </w:r>
      <w:r w:rsidR="00E310AF">
        <w:rPr>
          <w:sz w:val="24"/>
        </w:rPr>
        <w:t xml:space="preserve"> </w:t>
      </w:r>
      <w:r>
        <w:rPr>
          <w:sz w:val="24"/>
        </w:rPr>
        <w:t>to</w:t>
      </w:r>
      <w:r w:rsidR="00E310AF">
        <w:rPr>
          <w:sz w:val="24"/>
        </w:rPr>
        <w:t xml:space="preserve"> </w:t>
      </w:r>
      <w:r>
        <w:rPr>
          <w:sz w:val="24"/>
        </w:rPr>
        <w:t>the</w:t>
      </w:r>
      <w:r w:rsidR="00E310AF">
        <w:rPr>
          <w:sz w:val="24"/>
        </w:rPr>
        <w:t xml:space="preserve"> </w:t>
      </w:r>
      <w:r>
        <w:rPr>
          <w:sz w:val="24"/>
        </w:rPr>
        <w:t>next</w:t>
      </w:r>
      <w:r w:rsidR="00E310AF">
        <w:rPr>
          <w:sz w:val="24"/>
        </w:rPr>
        <w:t xml:space="preserve"> </w:t>
      </w:r>
      <w:r>
        <w:rPr>
          <w:spacing w:val="-2"/>
          <w:sz w:val="24"/>
        </w:rPr>
        <w:t>phase.</w:t>
      </w:r>
    </w:p>
    <w:p w:rsidR="00BD6F7D" w:rsidRDefault="00350048">
      <w:pPr>
        <w:pStyle w:val="ListParagraph"/>
        <w:numPr>
          <w:ilvl w:val="0"/>
          <w:numId w:val="7"/>
        </w:numPr>
        <w:tabs>
          <w:tab w:val="left" w:pos="1080"/>
        </w:tabs>
        <w:spacing w:line="313" w:lineRule="exact"/>
        <w:rPr>
          <w:rFonts w:ascii="Palatino Linotype" w:hAnsi="Palatino Linotype"/>
          <w:color w:val="538DD3"/>
          <w:sz w:val="24"/>
        </w:rPr>
      </w:pPr>
      <w:r>
        <w:rPr>
          <w:b/>
          <w:sz w:val="24"/>
        </w:rPr>
        <w:t>Flexible</w:t>
      </w:r>
      <w:r w:rsidR="00E310AF">
        <w:rPr>
          <w:b/>
          <w:sz w:val="24"/>
        </w:rPr>
        <w:t xml:space="preserve"> </w:t>
      </w:r>
      <w:r>
        <w:rPr>
          <w:b/>
          <w:sz w:val="24"/>
        </w:rPr>
        <w:t>Adjustments</w:t>
      </w:r>
      <w:r>
        <w:rPr>
          <w:sz w:val="24"/>
        </w:rPr>
        <w:t>–Overlapping</w:t>
      </w:r>
      <w:r w:rsidR="00E310AF">
        <w:rPr>
          <w:sz w:val="24"/>
        </w:rPr>
        <w:t xml:space="preserve"> </w:t>
      </w:r>
      <w:r>
        <w:rPr>
          <w:sz w:val="24"/>
        </w:rPr>
        <w:t>is</w:t>
      </w:r>
      <w:r w:rsidR="00E310AF">
        <w:rPr>
          <w:sz w:val="24"/>
        </w:rPr>
        <w:t xml:space="preserve"> </w:t>
      </w:r>
      <w:r>
        <w:rPr>
          <w:sz w:val="24"/>
        </w:rPr>
        <w:t>permitted</w:t>
      </w:r>
      <w:r w:rsidR="00E310AF">
        <w:rPr>
          <w:sz w:val="24"/>
        </w:rPr>
        <w:t xml:space="preserve"> </w:t>
      </w:r>
      <w:r>
        <w:rPr>
          <w:sz w:val="24"/>
        </w:rPr>
        <w:t>when</w:t>
      </w:r>
      <w:r w:rsidR="00E310AF">
        <w:rPr>
          <w:sz w:val="24"/>
        </w:rPr>
        <w:t xml:space="preserve"> </w:t>
      </w:r>
      <w:r>
        <w:rPr>
          <w:sz w:val="24"/>
        </w:rPr>
        <w:t>necessary</w:t>
      </w:r>
      <w:r w:rsidR="00E310AF">
        <w:rPr>
          <w:sz w:val="24"/>
        </w:rPr>
        <w:t xml:space="preserve"> </w:t>
      </w:r>
      <w:r>
        <w:rPr>
          <w:sz w:val="24"/>
        </w:rPr>
        <w:t>to</w:t>
      </w:r>
      <w:r w:rsidR="00E310AF">
        <w:rPr>
          <w:sz w:val="24"/>
        </w:rPr>
        <w:t xml:space="preserve"> </w:t>
      </w:r>
      <w:r>
        <w:rPr>
          <w:sz w:val="24"/>
        </w:rPr>
        <w:t>enhance</w:t>
      </w:r>
      <w:r w:rsidR="00E310AF">
        <w:rPr>
          <w:sz w:val="24"/>
        </w:rPr>
        <w:t xml:space="preserve"> </w:t>
      </w:r>
      <w:r>
        <w:rPr>
          <w:spacing w:val="-2"/>
          <w:sz w:val="24"/>
        </w:rPr>
        <w:t>efficiency.</w:t>
      </w:r>
    </w:p>
    <w:p w:rsidR="00BD6F7D" w:rsidRDefault="00BD6F7D">
      <w:pPr>
        <w:pStyle w:val="ListParagraph"/>
        <w:spacing w:line="313" w:lineRule="exact"/>
        <w:rPr>
          <w:rFonts w:ascii="Palatino Linotype" w:hAnsi="Palatino Linotype"/>
          <w:sz w:val="24"/>
        </w:rPr>
        <w:sectPr w:rsidR="00BD6F7D">
          <w:pgSz w:w="12240" w:h="15840"/>
          <w:pgMar w:top="13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BD6F7D" w:rsidRDefault="00350048">
      <w:pPr>
        <w:pStyle w:val="BodyText"/>
        <w:ind w:left="1348"/>
        <w:rPr>
          <w:sz w:val="20"/>
        </w:rPr>
      </w:pPr>
      <w:r>
        <w:rPr>
          <w:noProof/>
          <w:sz w:val="20"/>
          <w:lang w:val="en-IN" w:eastAsia="en-IN"/>
        </w:rPr>
        <w:lastRenderedPageBreak/>
        <w:drawing>
          <wp:inline distT="0" distB="0" distL="0" distR="0">
            <wp:extent cx="4905375" cy="2987040"/>
            <wp:effectExtent l="0" t="0" r="0" b="0"/>
            <wp:docPr id="1057"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32"/>
                    <pic:cNvPicPr/>
                  </pic:nvPicPr>
                  <pic:blipFill>
                    <a:blip r:embed="rId32" cstate="print"/>
                    <a:srcRect/>
                    <a:stretch/>
                  </pic:blipFill>
                  <pic:spPr>
                    <a:xfrm>
                      <a:off x="0" y="0"/>
                      <a:ext cx="4905375" cy="2987040"/>
                    </a:xfrm>
                    <a:prstGeom prst="rect">
                      <a:avLst/>
                    </a:prstGeom>
                  </pic:spPr>
                </pic:pic>
              </a:graphicData>
            </a:graphic>
          </wp:inline>
        </w:drawing>
      </w:r>
    </w:p>
    <w:p w:rsidR="00BD6F7D" w:rsidRDefault="00BD6F7D">
      <w:pPr>
        <w:pStyle w:val="BodyText"/>
        <w:spacing w:before="16"/>
        <w:rPr>
          <w:sz w:val="24"/>
        </w:rPr>
      </w:pPr>
    </w:p>
    <w:p w:rsidR="00BD6F7D" w:rsidRDefault="00350048">
      <w:pPr>
        <w:ind w:left="360"/>
        <w:rPr>
          <w:rFonts w:ascii="Palatino Linotype"/>
          <w:sz w:val="24"/>
        </w:rPr>
      </w:pPr>
      <w:r>
        <w:rPr>
          <w:rFonts w:ascii="Palatino Linotype"/>
          <w:color w:val="538DD3"/>
          <w:sz w:val="24"/>
        </w:rPr>
        <w:t>Phases</w:t>
      </w:r>
      <w:r w:rsidR="00EF0CBD">
        <w:rPr>
          <w:rFonts w:ascii="Palatino Linotype"/>
          <w:color w:val="538DD3"/>
          <w:sz w:val="24"/>
        </w:rPr>
        <w:t xml:space="preserve"> </w:t>
      </w:r>
      <w:r>
        <w:rPr>
          <w:rFonts w:ascii="Palatino Linotype"/>
          <w:color w:val="538DD3"/>
          <w:sz w:val="24"/>
        </w:rPr>
        <w:t>of</w:t>
      </w:r>
      <w:r w:rsidR="00EF0CBD">
        <w:rPr>
          <w:rFonts w:ascii="Palatino Linotype"/>
          <w:color w:val="538DD3"/>
          <w:sz w:val="24"/>
        </w:rPr>
        <w:t xml:space="preserve"> </w:t>
      </w:r>
      <w:r>
        <w:rPr>
          <w:rFonts w:ascii="Palatino Linotype"/>
          <w:color w:val="538DD3"/>
          <w:spacing w:val="-2"/>
          <w:sz w:val="24"/>
        </w:rPr>
        <w:t>Development</w:t>
      </w:r>
    </w:p>
    <w:p w:rsidR="00BD6F7D" w:rsidRDefault="00350048">
      <w:pPr>
        <w:pStyle w:val="Heading31"/>
        <w:numPr>
          <w:ilvl w:val="0"/>
          <w:numId w:val="8"/>
        </w:numPr>
        <w:tabs>
          <w:tab w:val="left" w:pos="1079"/>
        </w:tabs>
        <w:spacing w:before="296" w:line="320" w:lineRule="exact"/>
        <w:ind w:left="1079" w:hanging="359"/>
      </w:pPr>
      <w:r>
        <w:t>Requirement</w:t>
      </w:r>
      <w:r w:rsidR="00EF0CBD">
        <w:t xml:space="preserve"> </w:t>
      </w:r>
      <w:r>
        <w:t>Analysis</w:t>
      </w:r>
      <w:r w:rsidR="00EF0CBD">
        <w:t xml:space="preserve"> </w:t>
      </w:r>
      <w:r>
        <w:t>&amp;</w:t>
      </w:r>
      <w:r w:rsidR="00EF0CBD">
        <w:t xml:space="preserve"> </w:t>
      </w:r>
      <w:r>
        <w:t>System</w:t>
      </w:r>
      <w:r w:rsidR="00EF0CBD">
        <w:t xml:space="preserve"> </w:t>
      </w:r>
      <w:r>
        <w:rPr>
          <w:spacing w:val="-4"/>
        </w:rPr>
        <w:t>Study</w:t>
      </w:r>
    </w:p>
    <w:p w:rsidR="00BD6F7D" w:rsidRDefault="00350048">
      <w:pPr>
        <w:pStyle w:val="ListParagraph"/>
        <w:numPr>
          <w:ilvl w:val="1"/>
          <w:numId w:val="8"/>
        </w:numPr>
        <w:tabs>
          <w:tab w:val="left" w:pos="1800"/>
        </w:tabs>
        <w:spacing w:line="319" w:lineRule="exact"/>
        <w:ind w:left="1800" w:hanging="359"/>
        <w:rPr>
          <w:sz w:val="28"/>
        </w:rPr>
      </w:pPr>
      <w:r>
        <w:rPr>
          <w:sz w:val="28"/>
        </w:rPr>
        <w:t>Identifying</w:t>
      </w:r>
      <w:r w:rsidR="00EF0CBD">
        <w:rPr>
          <w:sz w:val="28"/>
        </w:rPr>
        <w:t xml:space="preserve"> </w:t>
      </w:r>
      <w:r>
        <w:rPr>
          <w:sz w:val="28"/>
        </w:rPr>
        <w:t>project</w:t>
      </w:r>
      <w:r w:rsidR="00EF0CBD">
        <w:rPr>
          <w:sz w:val="28"/>
        </w:rPr>
        <w:t xml:space="preserve"> </w:t>
      </w:r>
      <w:r>
        <w:rPr>
          <w:sz w:val="28"/>
        </w:rPr>
        <w:t>goals,</w:t>
      </w:r>
      <w:r w:rsidR="00EF0CBD">
        <w:rPr>
          <w:sz w:val="28"/>
        </w:rPr>
        <w:t xml:space="preserve"> </w:t>
      </w:r>
      <w:r>
        <w:rPr>
          <w:sz w:val="28"/>
        </w:rPr>
        <w:t>challenges,</w:t>
      </w:r>
      <w:r w:rsidR="00EF0CBD">
        <w:rPr>
          <w:sz w:val="28"/>
        </w:rPr>
        <w:t xml:space="preserve"> </w:t>
      </w:r>
      <w:r>
        <w:rPr>
          <w:sz w:val="28"/>
        </w:rPr>
        <w:t>and</w:t>
      </w:r>
      <w:r w:rsidR="00EF0CBD">
        <w:rPr>
          <w:sz w:val="28"/>
        </w:rPr>
        <w:t xml:space="preserve"> </w:t>
      </w:r>
      <w:r>
        <w:rPr>
          <w:sz w:val="28"/>
        </w:rPr>
        <w:t>functional</w:t>
      </w:r>
      <w:r w:rsidR="00EF0CBD">
        <w:rPr>
          <w:sz w:val="28"/>
        </w:rPr>
        <w:t xml:space="preserve"> </w:t>
      </w:r>
      <w:r>
        <w:rPr>
          <w:spacing w:val="-2"/>
          <w:sz w:val="28"/>
        </w:rPr>
        <w:t>specifications.</w:t>
      </w:r>
    </w:p>
    <w:p w:rsidR="00BD6F7D" w:rsidRDefault="00350048">
      <w:pPr>
        <w:pStyle w:val="ListParagraph"/>
        <w:numPr>
          <w:ilvl w:val="1"/>
          <w:numId w:val="8"/>
        </w:numPr>
        <w:tabs>
          <w:tab w:val="left" w:pos="1800"/>
        </w:tabs>
        <w:ind w:left="1800" w:hanging="359"/>
        <w:rPr>
          <w:sz w:val="28"/>
        </w:rPr>
      </w:pPr>
      <w:r>
        <w:rPr>
          <w:sz w:val="28"/>
        </w:rPr>
        <w:t>Gathering</w:t>
      </w:r>
      <w:r w:rsidR="00EF0CBD">
        <w:rPr>
          <w:sz w:val="28"/>
        </w:rPr>
        <w:t xml:space="preserve"> </w:t>
      </w:r>
      <w:r>
        <w:rPr>
          <w:sz w:val="28"/>
        </w:rPr>
        <w:t>stakeholder</w:t>
      </w:r>
      <w:r w:rsidR="00EF0CBD">
        <w:rPr>
          <w:sz w:val="28"/>
        </w:rPr>
        <w:t xml:space="preserve"> </w:t>
      </w:r>
      <w:r>
        <w:rPr>
          <w:sz w:val="28"/>
        </w:rPr>
        <w:t>requirements</w:t>
      </w:r>
      <w:r w:rsidR="00EF0CBD">
        <w:rPr>
          <w:sz w:val="28"/>
        </w:rPr>
        <w:t xml:space="preserve"> </w:t>
      </w:r>
      <w:r>
        <w:rPr>
          <w:sz w:val="28"/>
        </w:rPr>
        <w:t>and</w:t>
      </w:r>
      <w:r w:rsidR="00EF0CBD">
        <w:rPr>
          <w:sz w:val="28"/>
        </w:rPr>
        <w:t xml:space="preserve"> </w:t>
      </w:r>
      <w:r>
        <w:rPr>
          <w:sz w:val="28"/>
        </w:rPr>
        <w:t>defining</w:t>
      </w:r>
      <w:r w:rsidR="00EF0CBD">
        <w:rPr>
          <w:sz w:val="28"/>
        </w:rPr>
        <w:t xml:space="preserve"> </w:t>
      </w:r>
      <w:r>
        <w:rPr>
          <w:sz w:val="28"/>
        </w:rPr>
        <w:t>core</w:t>
      </w:r>
      <w:r w:rsidR="00EF0CBD">
        <w:rPr>
          <w:sz w:val="28"/>
        </w:rPr>
        <w:t xml:space="preserve"> </w:t>
      </w:r>
      <w:r>
        <w:rPr>
          <w:spacing w:val="-2"/>
          <w:sz w:val="28"/>
        </w:rPr>
        <w:t>functionalities.</w:t>
      </w:r>
    </w:p>
    <w:p w:rsidR="00BD6F7D" w:rsidRDefault="00350048">
      <w:pPr>
        <w:pStyle w:val="Heading31"/>
        <w:numPr>
          <w:ilvl w:val="0"/>
          <w:numId w:val="8"/>
        </w:numPr>
        <w:tabs>
          <w:tab w:val="left" w:pos="1079"/>
        </w:tabs>
        <w:spacing w:line="319" w:lineRule="exact"/>
        <w:ind w:left="1079" w:hanging="359"/>
      </w:pPr>
      <w:r>
        <w:t>System</w:t>
      </w:r>
      <w:r w:rsidR="00EF0CBD">
        <w:t xml:space="preserve"> </w:t>
      </w:r>
      <w:r>
        <w:rPr>
          <w:spacing w:val="-2"/>
        </w:rPr>
        <w:t>Design</w:t>
      </w:r>
    </w:p>
    <w:p w:rsidR="00BD6F7D" w:rsidRDefault="00350048">
      <w:pPr>
        <w:pStyle w:val="ListParagraph"/>
        <w:numPr>
          <w:ilvl w:val="1"/>
          <w:numId w:val="8"/>
        </w:numPr>
        <w:tabs>
          <w:tab w:val="left" w:pos="1800"/>
        </w:tabs>
        <w:spacing w:line="319" w:lineRule="exact"/>
        <w:ind w:left="1800" w:hanging="359"/>
        <w:rPr>
          <w:sz w:val="28"/>
        </w:rPr>
      </w:pPr>
      <w:r>
        <w:rPr>
          <w:sz w:val="28"/>
        </w:rPr>
        <w:t>Structuring</w:t>
      </w:r>
      <w:r w:rsidR="00EF0CBD">
        <w:rPr>
          <w:sz w:val="28"/>
        </w:rPr>
        <w:t xml:space="preserve"> </w:t>
      </w:r>
      <w:r>
        <w:rPr>
          <w:sz w:val="28"/>
        </w:rPr>
        <w:t>the</w:t>
      </w:r>
      <w:r w:rsidR="00EF0CBD">
        <w:rPr>
          <w:sz w:val="28"/>
        </w:rPr>
        <w:t xml:space="preserve"> </w:t>
      </w:r>
      <w:r>
        <w:rPr>
          <w:b/>
          <w:sz w:val="28"/>
        </w:rPr>
        <w:t>database,</w:t>
      </w:r>
      <w:r w:rsidR="00EF0CBD">
        <w:rPr>
          <w:b/>
          <w:sz w:val="28"/>
        </w:rPr>
        <w:t xml:space="preserve"> </w:t>
      </w:r>
      <w:r>
        <w:rPr>
          <w:b/>
          <w:sz w:val="28"/>
        </w:rPr>
        <w:t>modules,</w:t>
      </w:r>
      <w:r w:rsidR="00EF0CBD">
        <w:rPr>
          <w:b/>
          <w:sz w:val="28"/>
        </w:rPr>
        <w:t xml:space="preserve"> </w:t>
      </w:r>
      <w:r>
        <w:rPr>
          <w:b/>
          <w:sz w:val="28"/>
        </w:rPr>
        <w:t>and</w:t>
      </w:r>
      <w:r w:rsidR="00EF0CBD">
        <w:rPr>
          <w:b/>
          <w:sz w:val="28"/>
        </w:rPr>
        <w:t xml:space="preserve"> </w:t>
      </w:r>
      <w:r>
        <w:rPr>
          <w:b/>
          <w:spacing w:val="-2"/>
          <w:sz w:val="28"/>
        </w:rPr>
        <w:t>architecture</w:t>
      </w:r>
      <w:r>
        <w:rPr>
          <w:spacing w:val="-2"/>
          <w:sz w:val="28"/>
        </w:rPr>
        <w:t>.</w:t>
      </w:r>
    </w:p>
    <w:p w:rsidR="00BD6F7D" w:rsidRDefault="00350048">
      <w:pPr>
        <w:pStyle w:val="ListParagraph"/>
        <w:numPr>
          <w:ilvl w:val="1"/>
          <w:numId w:val="8"/>
        </w:numPr>
        <w:tabs>
          <w:tab w:val="left" w:pos="1800"/>
        </w:tabs>
        <w:ind w:left="1800" w:hanging="359"/>
        <w:rPr>
          <w:sz w:val="28"/>
        </w:rPr>
      </w:pPr>
      <w:r>
        <w:rPr>
          <w:sz w:val="28"/>
        </w:rPr>
        <w:t>Designing</w:t>
      </w:r>
      <w:r w:rsidR="00EF0CBD">
        <w:rPr>
          <w:sz w:val="28"/>
        </w:rPr>
        <w:t xml:space="preserve"> </w:t>
      </w:r>
      <w:r>
        <w:rPr>
          <w:b/>
          <w:sz w:val="28"/>
        </w:rPr>
        <w:t>user</w:t>
      </w:r>
      <w:r w:rsidR="00EF0CBD">
        <w:rPr>
          <w:b/>
          <w:sz w:val="28"/>
        </w:rPr>
        <w:t xml:space="preserve"> </w:t>
      </w:r>
      <w:r>
        <w:rPr>
          <w:b/>
          <w:sz w:val="28"/>
        </w:rPr>
        <w:t>interfaces</w:t>
      </w:r>
      <w:r w:rsidR="00EF0CBD">
        <w:rPr>
          <w:b/>
          <w:sz w:val="28"/>
        </w:rPr>
        <w:t xml:space="preserve"> </w:t>
      </w:r>
      <w:r>
        <w:rPr>
          <w:sz w:val="28"/>
        </w:rPr>
        <w:t>for</w:t>
      </w:r>
      <w:r w:rsidR="00EF0CBD">
        <w:rPr>
          <w:sz w:val="28"/>
        </w:rPr>
        <w:t xml:space="preserve"> </w:t>
      </w:r>
      <w:r>
        <w:rPr>
          <w:sz w:val="28"/>
        </w:rPr>
        <w:t>optimal</w:t>
      </w:r>
      <w:r w:rsidR="00EF0CBD">
        <w:rPr>
          <w:sz w:val="28"/>
        </w:rPr>
        <w:t xml:space="preserve"> </w:t>
      </w:r>
      <w:r>
        <w:rPr>
          <w:spacing w:val="-2"/>
          <w:sz w:val="28"/>
        </w:rPr>
        <w:t>accessibility.</w:t>
      </w:r>
    </w:p>
    <w:p w:rsidR="00BD6F7D" w:rsidRDefault="00350048">
      <w:pPr>
        <w:pStyle w:val="Heading31"/>
        <w:numPr>
          <w:ilvl w:val="0"/>
          <w:numId w:val="8"/>
        </w:numPr>
        <w:tabs>
          <w:tab w:val="left" w:pos="1079"/>
        </w:tabs>
        <w:spacing w:before="5" w:line="319" w:lineRule="exact"/>
        <w:ind w:left="1079" w:hanging="359"/>
      </w:pPr>
      <w:r>
        <w:t>Implementation</w:t>
      </w:r>
      <w:r>
        <w:rPr>
          <w:spacing w:val="-2"/>
        </w:rPr>
        <w:t>(Coding)</w:t>
      </w:r>
    </w:p>
    <w:p w:rsidR="00BD6F7D" w:rsidRDefault="00350048">
      <w:pPr>
        <w:pStyle w:val="ListParagraph"/>
        <w:numPr>
          <w:ilvl w:val="1"/>
          <w:numId w:val="8"/>
        </w:numPr>
        <w:tabs>
          <w:tab w:val="left" w:pos="1800"/>
        </w:tabs>
        <w:spacing w:line="319" w:lineRule="exact"/>
        <w:ind w:left="1800" w:hanging="359"/>
        <w:rPr>
          <w:sz w:val="28"/>
        </w:rPr>
      </w:pPr>
      <w:r>
        <w:rPr>
          <w:sz w:val="28"/>
        </w:rPr>
        <w:t>Backend</w:t>
      </w:r>
      <w:r w:rsidR="00EF0CBD">
        <w:rPr>
          <w:sz w:val="28"/>
        </w:rPr>
        <w:t xml:space="preserve"> </w:t>
      </w:r>
      <w:r>
        <w:rPr>
          <w:sz w:val="28"/>
        </w:rPr>
        <w:t>development</w:t>
      </w:r>
      <w:r w:rsidR="00EF0CBD">
        <w:rPr>
          <w:sz w:val="28"/>
        </w:rPr>
        <w:t xml:space="preserve"> </w:t>
      </w:r>
      <w:r>
        <w:rPr>
          <w:sz w:val="28"/>
        </w:rPr>
        <w:t>using</w:t>
      </w:r>
      <w:r>
        <w:rPr>
          <w:spacing w:val="-2"/>
          <w:sz w:val="28"/>
        </w:rPr>
        <w:t>.</w:t>
      </w:r>
    </w:p>
    <w:p w:rsidR="00BD6F7D" w:rsidRDefault="00350048">
      <w:pPr>
        <w:pStyle w:val="ListParagraph"/>
        <w:numPr>
          <w:ilvl w:val="1"/>
          <w:numId w:val="8"/>
        </w:numPr>
        <w:tabs>
          <w:tab w:val="left" w:pos="1800"/>
        </w:tabs>
        <w:spacing w:line="322" w:lineRule="exact"/>
        <w:ind w:left="1800" w:hanging="359"/>
        <w:rPr>
          <w:sz w:val="28"/>
        </w:rPr>
      </w:pPr>
      <w:r>
        <w:rPr>
          <w:sz w:val="28"/>
        </w:rPr>
        <w:t>Frontend</w:t>
      </w:r>
      <w:r w:rsidR="00EF0CBD">
        <w:rPr>
          <w:sz w:val="28"/>
        </w:rPr>
        <w:t xml:space="preserve"> </w:t>
      </w:r>
      <w:r>
        <w:rPr>
          <w:sz w:val="28"/>
        </w:rPr>
        <w:t>design</w:t>
      </w:r>
      <w:r w:rsidR="00EF0CBD">
        <w:rPr>
          <w:sz w:val="28"/>
        </w:rPr>
        <w:t xml:space="preserve"> </w:t>
      </w:r>
      <w:r>
        <w:rPr>
          <w:sz w:val="28"/>
        </w:rPr>
        <w:t>using</w:t>
      </w:r>
    </w:p>
    <w:p w:rsidR="00BD6F7D" w:rsidRDefault="00350048">
      <w:pPr>
        <w:pStyle w:val="ListParagraph"/>
        <w:numPr>
          <w:ilvl w:val="1"/>
          <w:numId w:val="8"/>
        </w:numPr>
        <w:tabs>
          <w:tab w:val="left" w:pos="1800"/>
        </w:tabs>
        <w:spacing w:line="322" w:lineRule="exact"/>
        <w:ind w:left="1800" w:hanging="359"/>
        <w:rPr>
          <w:sz w:val="28"/>
        </w:rPr>
      </w:pPr>
      <w:r>
        <w:rPr>
          <w:sz w:val="28"/>
        </w:rPr>
        <w:t>Database</w:t>
      </w:r>
      <w:r w:rsidR="00EF0CBD">
        <w:rPr>
          <w:sz w:val="28"/>
        </w:rPr>
        <w:t xml:space="preserve"> </w:t>
      </w:r>
      <w:r>
        <w:rPr>
          <w:sz w:val="28"/>
        </w:rPr>
        <w:t>integration</w:t>
      </w:r>
      <w:r w:rsidR="00EF0CBD">
        <w:rPr>
          <w:sz w:val="28"/>
        </w:rPr>
        <w:t xml:space="preserve"> </w:t>
      </w:r>
      <w:r>
        <w:rPr>
          <w:sz w:val="28"/>
        </w:rPr>
        <w:t>with</w:t>
      </w:r>
      <w:r w:rsidR="00EF0CBD">
        <w:rPr>
          <w:sz w:val="28"/>
        </w:rPr>
        <w:t xml:space="preserve"> </w:t>
      </w:r>
      <w:r>
        <w:rPr>
          <w:b/>
          <w:spacing w:val="-2"/>
          <w:sz w:val="28"/>
        </w:rPr>
        <w:t>MySQL</w:t>
      </w:r>
      <w:r>
        <w:rPr>
          <w:spacing w:val="-2"/>
          <w:sz w:val="28"/>
        </w:rPr>
        <w:t>.</w:t>
      </w:r>
    </w:p>
    <w:p w:rsidR="00BD6F7D" w:rsidRDefault="00BD6F7D">
      <w:pPr>
        <w:pStyle w:val="ListParagraph"/>
        <w:tabs>
          <w:tab w:val="left" w:pos="1800"/>
        </w:tabs>
        <w:ind w:left="0" w:firstLine="0"/>
        <w:rPr>
          <w:sz w:val="28"/>
        </w:rPr>
      </w:pPr>
    </w:p>
    <w:p w:rsidR="00BD6F7D" w:rsidRDefault="00350048">
      <w:pPr>
        <w:pStyle w:val="Heading31"/>
        <w:numPr>
          <w:ilvl w:val="0"/>
          <w:numId w:val="8"/>
        </w:numPr>
        <w:tabs>
          <w:tab w:val="left" w:pos="1079"/>
        </w:tabs>
        <w:spacing w:line="320" w:lineRule="exact"/>
        <w:ind w:left="1079" w:hanging="359"/>
      </w:pPr>
      <w:r>
        <w:t>Testing</w:t>
      </w:r>
      <w:r w:rsidR="00EF0CBD">
        <w:t xml:space="preserve"> </w:t>
      </w:r>
      <w:r>
        <w:t>&amp;</w:t>
      </w:r>
      <w:r w:rsidR="00EF0CBD">
        <w:t xml:space="preserve"> </w:t>
      </w:r>
      <w:r>
        <w:rPr>
          <w:spacing w:val="-2"/>
        </w:rPr>
        <w:t>Debugging</w:t>
      </w:r>
    </w:p>
    <w:p w:rsidR="00BD6F7D" w:rsidRDefault="00350048">
      <w:pPr>
        <w:pStyle w:val="ListParagraph"/>
        <w:numPr>
          <w:ilvl w:val="1"/>
          <w:numId w:val="8"/>
        </w:numPr>
        <w:tabs>
          <w:tab w:val="left" w:pos="1800"/>
        </w:tabs>
        <w:spacing w:line="320" w:lineRule="exact"/>
        <w:ind w:left="1800" w:hanging="359"/>
        <w:rPr>
          <w:sz w:val="28"/>
        </w:rPr>
      </w:pPr>
      <w:r>
        <w:rPr>
          <w:sz w:val="28"/>
        </w:rPr>
        <w:t>Unit</w:t>
      </w:r>
      <w:r w:rsidR="00EF0CBD">
        <w:rPr>
          <w:sz w:val="28"/>
        </w:rPr>
        <w:t xml:space="preserve"> </w:t>
      </w:r>
      <w:r>
        <w:rPr>
          <w:sz w:val="28"/>
        </w:rPr>
        <w:t>testing</w:t>
      </w:r>
      <w:r w:rsidR="00EF0CBD">
        <w:rPr>
          <w:sz w:val="28"/>
        </w:rPr>
        <w:t xml:space="preserve"> </w:t>
      </w:r>
      <w:r>
        <w:rPr>
          <w:sz w:val="28"/>
        </w:rPr>
        <w:t>,integration</w:t>
      </w:r>
      <w:r w:rsidR="00EF0CBD">
        <w:rPr>
          <w:sz w:val="28"/>
        </w:rPr>
        <w:t xml:space="preserve"> </w:t>
      </w:r>
      <w:r>
        <w:rPr>
          <w:sz w:val="28"/>
        </w:rPr>
        <w:t>testing,</w:t>
      </w:r>
      <w:r w:rsidR="00EF0CBD">
        <w:rPr>
          <w:sz w:val="28"/>
        </w:rPr>
        <w:t xml:space="preserve"> </w:t>
      </w:r>
      <w:r>
        <w:rPr>
          <w:sz w:val="28"/>
        </w:rPr>
        <w:t>and</w:t>
      </w:r>
      <w:r w:rsidR="00EF0CBD">
        <w:rPr>
          <w:sz w:val="28"/>
        </w:rPr>
        <w:t xml:space="preserve"> </w:t>
      </w:r>
      <w:r>
        <w:rPr>
          <w:sz w:val="28"/>
        </w:rPr>
        <w:t>usability</w:t>
      </w:r>
      <w:r w:rsidR="00EF0CBD">
        <w:rPr>
          <w:sz w:val="28"/>
        </w:rPr>
        <w:t xml:space="preserve"> </w:t>
      </w:r>
      <w:r>
        <w:rPr>
          <w:spacing w:val="-2"/>
          <w:sz w:val="28"/>
        </w:rPr>
        <w:t>checks.</w:t>
      </w:r>
    </w:p>
    <w:p w:rsidR="00BD6F7D" w:rsidRDefault="00350048">
      <w:pPr>
        <w:pStyle w:val="ListParagraph"/>
        <w:numPr>
          <w:ilvl w:val="1"/>
          <w:numId w:val="8"/>
        </w:numPr>
        <w:tabs>
          <w:tab w:val="left" w:pos="1800"/>
        </w:tabs>
        <w:spacing w:before="4"/>
        <w:ind w:left="1800" w:hanging="359"/>
        <w:rPr>
          <w:sz w:val="28"/>
        </w:rPr>
      </w:pPr>
      <w:r>
        <w:rPr>
          <w:sz w:val="28"/>
        </w:rPr>
        <w:t>Debugging</w:t>
      </w:r>
      <w:r w:rsidR="00EF0CBD">
        <w:rPr>
          <w:sz w:val="28"/>
        </w:rPr>
        <w:t xml:space="preserve"> </w:t>
      </w:r>
      <w:r>
        <w:rPr>
          <w:sz w:val="28"/>
        </w:rPr>
        <w:t>for</w:t>
      </w:r>
      <w:r w:rsidR="00EF0CBD">
        <w:rPr>
          <w:sz w:val="28"/>
        </w:rPr>
        <w:t xml:space="preserve"> </w:t>
      </w:r>
      <w:r>
        <w:rPr>
          <w:sz w:val="28"/>
        </w:rPr>
        <w:t>performance</w:t>
      </w:r>
      <w:r w:rsidR="00EF0CBD">
        <w:rPr>
          <w:sz w:val="28"/>
        </w:rPr>
        <w:t xml:space="preserve"> </w:t>
      </w:r>
      <w:r>
        <w:rPr>
          <w:spacing w:val="-2"/>
          <w:sz w:val="28"/>
        </w:rPr>
        <w:t>improvements.</w:t>
      </w:r>
    </w:p>
    <w:p w:rsidR="00BD6F7D" w:rsidRDefault="00350048">
      <w:pPr>
        <w:pStyle w:val="Heading31"/>
        <w:numPr>
          <w:ilvl w:val="0"/>
          <w:numId w:val="8"/>
        </w:numPr>
        <w:tabs>
          <w:tab w:val="left" w:pos="1079"/>
        </w:tabs>
        <w:spacing w:before="5" w:line="319" w:lineRule="exact"/>
        <w:ind w:left="1079" w:hanging="359"/>
      </w:pPr>
      <w:r>
        <w:t>Deployment</w:t>
      </w:r>
      <w:r w:rsidR="00EF0CBD">
        <w:t xml:space="preserve"> </w:t>
      </w:r>
      <w:r>
        <w:t>&amp;</w:t>
      </w:r>
      <w:r>
        <w:rPr>
          <w:spacing w:val="-2"/>
        </w:rPr>
        <w:t>Maintenance</w:t>
      </w:r>
    </w:p>
    <w:p w:rsidR="00BD6F7D" w:rsidRDefault="00350048">
      <w:pPr>
        <w:pStyle w:val="ListParagraph"/>
        <w:numPr>
          <w:ilvl w:val="1"/>
          <w:numId w:val="8"/>
        </w:numPr>
        <w:tabs>
          <w:tab w:val="left" w:pos="1800"/>
        </w:tabs>
        <w:spacing w:line="319" w:lineRule="exact"/>
        <w:ind w:left="1800" w:hanging="359"/>
        <w:rPr>
          <w:sz w:val="28"/>
        </w:rPr>
      </w:pPr>
      <w:r>
        <w:rPr>
          <w:sz w:val="28"/>
        </w:rPr>
        <w:t>Hosting</w:t>
      </w:r>
      <w:r w:rsidR="00EF0CBD">
        <w:rPr>
          <w:sz w:val="28"/>
        </w:rPr>
        <w:t xml:space="preserve"> </w:t>
      </w:r>
      <w:r>
        <w:rPr>
          <w:sz w:val="28"/>
        </w:rPr>
        <w:t>on</w:t>
      </w:r>
      <w:r w:rsidR="00EF0CBD">
        <w:rPr>
          <w:sz w:val="28"/>
        </w:rPr>
        <w:t xml:space="preserve"> </w:t>
      </w:r>
      <w:r>
        <w:rPr>
          <w:sz w:val="28"/>
        </w:rPr>
        <w:t>a</w:t>
      </w:r>
      <w:r w:rsidR="00EF0CBD">
        <w:rPr>
          <w:sz w:val="28"/>
        </w:rPr>
        <w:t xml:space="preserve"> </w:t>
      </w:r>
      <w:r>
        <w:rPr>
          <w:sz w:val="28"/>
        </w:rPr>
        <w:t>scalable</w:t>
      </w:r>
      <w:r w:rsidR="00EF0CBD">
        <w:rPr>
          <w:sz w:val="28"/>
        </w:rPr>
        <w:t xml:space="preserve"> </w:t>
      </w:r>
      <w:r>
        <w:rPr>
          <w:spacing w:val="-2"/>
          <w:sz w:val="28"/>
        </w:rPr>
        <w:t>environment.</w:t>
      </w:r>
    </w:p>
    <w:p w:rsidR="00BD6F7D" w:rsidRDefault="00350048">
      <w:pPr>
        <w:pStyle w:val="ListParagraph"/>
        <w:numPr>
          <w:ilvl w:val="1"/>
          <w:numId w:val="8"/>
        </w:numPr>
        <w:tabs>
          <w:tab w:val="left" w:pos="1800"/>
        </w:tabs>
        <w:ind w:left="1800" w:hanging="359"/>
        <w:rPr>
          <w:sz w:val="28"/>
        </w:rPr>
      </w:pPr>
      <w:r>
        <w:rPr>
          <w:sz w:val="28"/>
        </w:rPr>
        <w:t>Continuous</w:t>
      </w:r>
      <w:r w:rsidR="00EF0CBD">
        <w:rPr>
          <w:sz w:val="28"/>
        </w:rPr>
        <w:t xml:space="preserve"> </w:t>
      </w:r>
      <w:r>
        <w:rPr>
          <w:sz w:val="28"/>
        </w:rPr>
        <w:t>updates</w:t>
      </w:r>
      <w:r w:rsidR="00EF0CBD">
        <w:rPr>
          <w:sz w:val="28"/>
        </w:rPr>
        <w:t xml:space="preserve"> </w:t>
      </w:r>
      <w:r>
        <w:rPr>
          <w:sz w:val="28"/>
        </w:rPr>
        <w:t>for</w:t>
      </w:r>
      <w:r w:rsidR="00EF0CBD">
        <w:rPr>
          <w:sz w:val="28"/>
        </w:rPr>
        <w:t xml:space="preserve"> </w:t>
      </w:r>
      <w:r>
        <w:rPr>
          <w:sz w:val="28"/>
        </w:rPr>
        <w:t>feature</w:t>
      </w:r>
      <w:r w:rsidR="00EF0CBD">
        <w:rPr>
          <w:sz w:val="28"/>
        </w:rPr>
        <w:t xml:space="preserve"> </w:t>
      </w:r>
      <w:bookmarkStart w:id="0" w:name="_GoBack"/>
      <w:bookmarkEnd w:id="0"/>
      <w:r>
        <w:rPr>
          <w:spacing w:val="-2"/>
          <w:sz w:val="28"/>
        </w:rPr>
        <w:t>enhancements.</w:t>
      </w:r>
    </w:p>
    <w:p w:rsidR="00BD6F7D" w:rsidRDefault="00BD6F7D">
      <w:pPr>
        <w:pStyle w:val="ListParagraph"/>
        <w:rPr>
          <w:sz w:val="28"/>
        </w:rPr>
        <w:sectPr w:rsidR="00BD6F7D">
          <w:pgSz w:w="12240" w:h="15840"/>
          <w:pgMar w:top="14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BD6F7D" w:rsidRDefault="00350048">
      <w:pPr>
        <w:pStyle w:val="ListParagraph"/>
        <w:numPr>
          <w:ilvl w:val="1"/>
          <w:numId w:val="2"/>
        </w:numPr>
        <w:tabs>
          <w:tab w:val="left" w:pos="662"/>
        </w:tabs>
        <w:spacing w:before="43"/>
        <w:ind w:left="662" w:hanging="302"/>
        <w:rPr>
          <w:rFonts w:ascii="Palatino Linotype"/>
          <w:color w:val="538DD3"/>
          <w:sz w:val="24"/>
          <w:u w:val="single" w:color="538DD3"/>
        </w:rPr>
      </w:pPr>
      <w:r>
        <w:rPr>
          <w:rFonts w:ascii="Palatino Linotype"/>
          <w:color w:val="538DD3"/>
          <w:sz w:val="24"/>
          <w:u w:val="single" w:color="538DD3"/>
        </w:rPr>
        <w:lastRenderedPageBreak/>
        <w:t>Data</w:t>
      </w:r>
      <w:r w:rsidR="00EF0CBD">
        <w:rPr>
          <w:rFonts w:ascii="Palatino Linotype"/>
          <w:color w:val="538DD3"/>
          <w:sz w:val="24"/>
          <w:u w:val="single" w:color="538DD3"/>
        </w:rPr>
        <w:t xml:space="preserve"> </w:t>
      </w:r>
      <w:r>
        <w:rPr>
          <w:rFonts w:ascii="Palatino Linotype"/>
          <w:color w:val="538DD3"/>
          <w:sz w:val="24"/>
          <w:u w:val="single" w:color="538DD3"/>
        </w:rPr>
        <w:t>Flow</w:t>
      </w:r>
      <w:r w:rsidR="00EF0CBD">
        <w:rPr>
          <w:rFonts w:ascii="Palatino Linotype"/>
          <w:color w:val="538DD3"/>
          <w:sz w:val="24"/>
          <w:u w:val="single" w:color="538DD3"/>
        </w:rPr>
        <w:t xml:space="preserve"> </w:t>
      </w:r>
      <w:r>
        <w:rPr>
          <w:rFonts w:ascii="Palatino Linotype"/>
          <w:color w:val="538DD3"/>
          <w:spacing w:val="-2"/>
          <w:sz w:val="24"/>
          <w:u w:val="single" w:color="538DD3"/>
        </w:rPr>
        <w:t>Diagram:</w:t>
      </w:r>
    </w:p>
    <w:p w:rsidR="00BD6F7D" w:rsidRDefault="00350048">
      <w:pPr>
        <w:pStyle w:val="BodyText"/>
        <w:spacing w:before="286" w:line="278" w:lineRule="auto"/>
        <w:ind w:left="360" w:right="354"/>
        <w:jc w:val="both"/>
      </w:pPr>
      <w:r>
        <w:rPr>
          <w:color w:val="333333"/>
        </w:rPr>
        <w:t>A Data Flow Diagram (DFD) is a traditional visual representation of the information flows</w:t>
      </w:r>
      <w:r w:rsidR="00EF0CBD">
        <w:rPr>
          <w:color w:val="333333"/>
        </w:rPr>
        <w:t xml:space="preserve"> </w:t>
      </w:r>
      <w:r>
        <w:rPr>
          <w:color w:val="333333"/>
        </w:rPr>
        <w:t>within</w:t>
      </w:r>
      <w:r w:rsidR="00EF0CBD">
        <w:rPr>
          <w:color w:val="333333"/>
        </w:rPr>
        <w:t xml:space="preserve"> </w:t>
      </w:r>
      <w:r>
        <w:rPr>
          <w:color w:val="333333"/>
        </w:rPr>
        <w:t>a</w:t>
      </w:r>
      <w:r w:rsidR="00EF0CBD">
        <w:rPr>
          <w:color w:val="333333"/>
        </w:rPr>
        <w:t xml:space="preserve"> </w:t>
      </w:r>
      <w:r>
        <w:rPr>
          <w:color w:val="333333"/>
        </w:rPr>
        <w:t>system.</w:t>
      </w:r>
      <w:r w:rsidR="00EF0CBD">
        <w:rPr>
          <w:color w:val="333333"/>
        </w:rPr>
        <w:t xml:space="preserve"> </w:t>
      </w:r>
      <w:r>
        <w:rPr>
          <w:color w:val="333333"/>
        </w:rPr>
        <w:t>A</w:t>
      </w:r>
      <w:r w:rsidR="00EF0CBD">
        <w:rPr>
          <w:color w:val="333333"/>
        </w:rPr>
        <w:t xml:space="preserve"> </w:t>
      </w:r>
      <w:r>
        <w:rPr>
          <w:color w:val="333333"/>
        </w:rPr>
        <w:t>neat</w:t>
      </w:r>
      <w:r w:rsidR="00EF0CBD">
        <w:rPr>
          <w:color w:val="333333"/>
        </w:rPr>
        <w:t xml:space="preserve"> </w:t>
      </w:r>
      <w:r>
        <w:rPr>
          <w:color w:val="333333"/>
        </w:rPr>
        <w:t>and</w:t>
      </w:r>
      <w:r w:rsidR="00EF0CBD">
        <w:rPr>
          <w:color w:val="333333"/>
        </w:rPr>
        <w:t xml:space="preserve"> </w:t>
      </w:r>
      <w:r>
        <w:rPr>
          <w:color w:val="333333"/>
        </w:rPr>
        <w:t>clear</w:t>
      </w:r>
      <w:r w:rsidR="00EF0CBD">
        <w:rPr>
          <w:color w:val="333333"/>
        </w:rPr>
        <w:t xml:space="preserve"> </w:t>
      </w:r>
      <w:r>
        <w:rPr>
          <w:color w:val="333333"/>
        </w:rPr>
        <w:t>DFD</w:t>
      </w:r>
      <w:r w:rsidR="00EF0CBD">
        <w:rPr>
          <w:color w:val="333333"/>
        </w:rPr>
        <w:t xml:space="preserve"> </w:t>
      </w:r>
      <w:r>
        <w:rPr>
          <w:color w:val="333333"/>
        </w:rPr>
        <w:t>can</w:t>
      </w:r>
      <w:r w:rsidR="00EF0CBD">
        <w:rPr>
          <w:color w:val="333333"/>
        </w:rPr>
        <w:t xml:space="preserve"> </w:t>
      </w:r>
      <w:r>
        <w:rPr>
          <w:color w:val="333333"/>
        </w:rPr>
        <w:t>depict</w:t>
      </w:r>
      <w:r w:rsidR="00EF0CBD">
        <w:rPr>
          <w:color w:val="333333"/>
        </w:rPr>
        <w:t xml:space="preserve"> </w:t>
      </w:r>
      <w:r>
        <w:rPr>
          <w:color w:val="333333"/>
        </w:rPr>
        <w:t>the</w:t>
      </w:r>
      <w:r w:rsidR="00EF0CBD">
        <w:rPr>
          <w:color w:val="333333"/>
        </w:rPr>
        <w:t xml:space="preserve"> </w:t>
      </w:r>
      <w:r>
        <w:rPr>
          <w:color w:val="333333"/>
        </w:rPr>
        <w:t>right</w:t>
      </w:r>
      <w:r w:rsidR="00EF0CBD">
        <w:rPr>
          <w:color w:val="333333"/>
        </w:rPr>
        <w:t xml:space="preserve"> </w:t>
      </w:r>
      <w:r>
        <w:rPr>
          <w:color w:val="333333"/>
        </w:rPr>
        <w:t>amount</w:t>
      </w:r>
      <w:r w:rsidR="00EF0CBD">
        <w:rPr>
          <w:color w:val="333333"/>
        </w:rPr>
        <w:t xml:space="preserve"> </w:t>
      </w:r>
      <w:r>
        <w:rPr>
          <w:color w:val="333333"/>
        </w:rPr>
        <w:t>of</w:t>
      </w:r>
      <w:r w:rsidR="00EF0CBD">
        <w:rPr>
          <w:color w:val="333333"/>
        </w:rPr>
        <w:t xml:space="preserve"> </w:t>
      </w:r>
      <w:r>
        <w:rPr>
          <w:color w:val="333333"/>
        </w:rPr>
        <w:t>the system requirement graphically. It can be manual, automated, or a combination of both.</w:t>
      </w:r>
    </w:p>
    <w:p w:rsidR="00BD6F7D" w:rsidRDefault="00350048">
      <w:pPr>
        <w:pStyle w:val="BodyText"/>
        <w:spacing w:before="272" w:line="276" w:lineRule="auto"/>
        <w:ind w:left="360" w:right="368"/>
        <w:jc w:val="both"/>
      </w:pPr>
      <w:r>
        <w:rPr>
          <w:color w:val="333333"/>
        </w:rPr>
        <w:t>Its</w:t>
      </w:r>
      <w:r w:rsidR="00EF0CBD">
        <w:rPr>
          <w:color w:val="333333"/>
        </w:rPr>
        <w:t xml:space="preserve"> s</w:t>
      </w:r>
      <w:r>
        <w:rPr>
          <w:color w:val="333333"/>
        </w:rPr>
        <w:t>hows</w:t>
      </w:r>
      <w:r w:rsidR="00EF0CBD">
        <w:rPr>
          <w:color w:val="333333"/>
        </w:rPr>
        <w:t xml:space="preserve"> </w:t>
      </w:r>
      <w:r>
        <w:rPr>
          <w:color w:val="333333"/>
        </w:rPr>
        <w:t>how</w:t>
      </w:r>
      <w:r w:rsidR="00EF0CBD">
        <w:rPr>
          <w:color w:val="333333"/>
        </w:rPr>
        <w:t xml:space="preserve"> </w:t>
      </w:r>
      <w:r>
        <w:rPr>
          <w:color w:val="333333"/>
        </w:rPr>
        <w:t>data</w:t>
      </w:r>
      <w:r w:rsidR="00EF0CBD">
        <w:rPr>
          <w:color w:val="333333"/>
        </w:rPr>
        <w:t xml:space="preserve"> </w:t>
      </w:r>
      <w:r>
        <w:rPr>
          <w:color w:val="333333"/>
        </w:rPr>
        <w:t>enter</w:t>
      </w:r>
      <w:r w:rsidR="00EF0CBD">
        <w:rPr>
          <w:color w:val="333333"/>
        </w:rPr>
        <w:t xml:space="preserve"> and l</w:t>
      </w:r>
      <w:r>
        <w:rPr>
          <w:color w:val="333333"/>
        </w:rPr>
        <w:t>eaves</w:t>
      </w:r>
      <w:r w:rsidR="00EF0CBD">
        <w:rPr>
          <w:color w:val="333333"/>
        </w:rPr>
        <w:t xml:space="preserve"> </w:t>
      </w:r>
      <w:r>
        <w:rPr>
          <w:color w:val="333333"/>
        </w:rPr>
        <w:t>the</w:t>
      </w:r>
      <w:r w:rsidR="00EF0CBD">
        <w:rPr>
          <w:color w:val="333333"/>
        </w:rPr>
        <w:t xml:space="preserve"> </w:t>
      </w:r>
      <w:r>
        <w:rPr>
          <w:color w:val="333333"/>
        </w:rPr>
        <w:t>system,</w:t>
      </w:r>
      <w:r w:rsidR="00EF0CBD">
        <w:rPr>
          <w:color w:val="333333"/>
        </w:rPr>
        <w:t xml:space="preserve"> </w:t>
      </w:r>
      <w:r>
        <w:rPr>
          <w:color w:val="333333"/>
        </w:rPr>
        <w:t>what</w:t>
      </w:r>
      <w:r w:rsidR="00EF0CBD">
        <w:rPr>
          <w:color w:val="333333"/>
        </w:rPr>
        <w:t xml:space="preserve"> </w:t>
      </w:r>
      <w:r>
        <w:rPr>
          <w:color w:val="333333"/>
        </w:rPr>
        <w:t>changes</w:t>
      </w:r>
      <w:r w:rsidR="00EF0CBD">
        <w:rPr>
          <w:color w:val="333333"/>
        </w:rPr>
        <w:t xml:space="preserve"> </w:t>
      </w:r>
      <w:r>
        <w:rPr>
          <w:color w:val="333333"/>
        </w:rPr>
        <w:t>the</w:t>
      </w:r>
      <w:r w:rsidR="00EF0CBD">
        <w:rPr>
          <w:color w:val="333333"/>
        </w:rPr>
        <w:t xml:space="preserve"> </w:t>
      </w:r>
      <w:r>
        <w:rPr>
          <w:color w:val="333333"/>
        </w:rPr>
        <w:t>information</w:t>
      </w:r>
      <w:r w:rsidR="00EF0CBD">
        <w:rPr>
          <w:color w:val="333333"/>
        </w:rPr>
        <w:t xml:space="preserve"> </w:t>
      </w:r>
      <w:r>
        <w:rPr>
          <w:color w:val="333333"/>
        </w:rPr>
        <w:t>,and</w:t>
      </w:r>
      <w:r w:rsidR="00EF0CBD">
        <w:rPr>
          <w:color w:val="333333"/>
        </w:rPr>
        <w:t xml:space="preserve"> </w:t>
      </w:r>
      <w:r>
        <w:rPr>
          <w:color w:val="333333"/>
        </w:rPr>
        <w:t>where data is stored.</w:t>
      </w:r>
    </w:p>
    <w:p w:rsidR="00BD6F7D" w:rsidRDefault="00350048">
      <w:pPr>
        <w:pStyle w:val="BodyText"/>
        <w:spacing w:before="283" w:line="276" w:lineRule="auto"/>
        <w:ind w:left="360" w:right="361"/>
        <w:jc w:val="both"/>
      </w:pPr>
      <w:r>
        <w:rPr>
          <w:color w:val="333333"/>
        </w:rPr>
        <w:t>The objective ofa DFD is to show the scope and boundaries of</w:t>
      </w:r>
      <w:r w:rsidR="00EF0CBD">
        <w:rPr>
          <w:color w:val="333333"/>
        </w:rPr>
        <w:t xml:space="preserve"> </w:t>
      </w:r>
      <w:r>
        <w:rPr>
          <w:color w:val="333333"/>
        </w:rPr>
        <w:t>a system</w:t>
      </w:r>
      <w:r w:rsidR="00EF0CBD">
        <w:rPr>
          <w:color w:val="333333"/>
        </w:rPr>
        <w:t xml:space="preserve"> </w:t>
      </w:r>
      <w:r>
        <w:rPr>
          <w:color w:val="333333"/>
        </w:rPr>
        <w:t>as a whole. It may be used as a communication tool between a system analyst and any person who plays</w:t>
      </w:r>
      <w:r w:rsidR="00EF0CBD">
        <w:rPr>
          <w:color w:val="333333"/>
        </w:rPr>
        <w:t xml:space="preserve"> </w:t>
      </w:r>
      <w:r>
        <w:rPr>
          <w:color w:val="333333"/>
        </w:rPr>
        <w:t>apart in</w:t>
      </w:r>
      <w:r w:rsidR="00EF0CBD">
        <w:rPr>
          <w:color w:val="333333"/>
        </w:rPr>
        <w:t xml:space="preserve"> </w:t>
      </w:r>
      <w:r>
        <w:rPr>
          <w:color w:val="333333"/>
        </w:rPr>
        <w:t>the</w:t>
      </w:r>
      <w:r w:rsidR="00EF0CBD">
        <w:rPr>
          <w:color w:val="333333"/>
        </w:rPr>
        <w:t xml:space="preserve"> </w:t>
      </w:r>
      <w:r>
        <w:rPr>
          <w:color w:val="333333"/>
        </w:rPr>
        <w:t>order</w:t>
      </w:r>
      <w:r w:rsidR="00EF0CBD">
        <w:rPr>
          <w:color w:val="333333"/>
        </w:rPr>
        <w:t xml:space="preserve"> </w:t>
      </w:r>
      <w:r>
        <w:rPr>
          <w:color w:val="333333"/>
        </w:rPr>
        <w:t>that</w:t>
      </w:r>
      <w:r w:rsidR="00EF0CBD">
        <w:rPr>
          <w:color w:val="333333"/>
        </w:rPr>
        <w:t xml:space="preserve"> </w:t>
      </w:r>
      <w:r>
        <w:rPr>
          <w:color w:val="333333"/>
        </w:rPr>
        <w:t>acts</w:t>
      </w:r>
      <w:r w:rsidR="00EF0CBD">
        <w:rPr>
          <w:color w:val="333333"/>
        </w:rPr>
        <w:t xml:space="preserve"> </w:t>
      </w:r>
      <w:r>
        <w:rPr>
          <w:color w:val="333333"/>
        </w:rPr>
        <w:t>as</w:t>
      </w:r>
      <w:r w:rsidR="00EF0CBD">
        <w:rPr>
          <w:color w:val="333333"/>
        </w:rPr>
        <w:t xml:space="preserve"> </w:t>
      </w:r>
      <w:r>
        <w:rPr>
          <w:color w:val="333333"/>
        </w:rPr>
        <w:t>a</w:t>
      </w:r>
      <w:r w:rsidR="00EF0CBD">
        <w:rPr>
          <w:color w:val="333333"/>
        </w:rPr>
        <w:t xml:space="preserve"> </w:t>
      </w:r>
      <w:r>
        <w:rPr>
          <w:color w:val="333333"/>
        </w:rPr>
        <w:t>starting</w:t>
      </w:r>
      <w:r w:rsidR="00EF0CBD">
        <w:rPr>
          <w:color w:val="333333"/>
        </w:rPr>
        <w:t xml:space="preserve"> </w:t>
      </w:r>
      <w:r>
        <w:rPr>
          <w:color w:val="333333"/>
        </w:rPr>
        <w:t>point for</w:t>
      </w:r>
      <w:r w:rsidR="00EF0CBD">
        <w:rPr>
          <w:color w:val="333333"/>
        </w:rPr>
        <w:t xml:space="preserve"> </w:t>
      </w:r>
      <w:r>
        <w:rPr>
          <w:color w:val="333333"/>
        </w:rPr>
        <w:t>redesigning</w:t>
      </w:r>
      <w:r w:rsidR="00EF0CBD">
        <w:rPr>
          <w:color w:val="333333"/>
        </w:rPr>
        <w:t xml:space="preserve"> </w:t>
      </w:r>
      <w:r>
        <w:rPr>
          <w:color w:val="333333"/>
        </w:rPr>
        <w:t>a</w:t>
      </w:r>
      <w:r w:rsidR="00EF0CBD">
        <w:rPr>
          <w:color w:val="333333"/>
        </w:rPr>
        <w:t xml:space="preserve"> </w:t>
      </w:r>
      <w:r>
        <w:rPr>
          <w:color w:val="333333"/>
        </w:rPr>
        <w:t>system. The</w:t>
      </w:r>
      <w:r w:rsidR="00EF0CBD">
        <w:rPr>
          <w:color w:val="333333"/>
        </w:rPr>
        <w:t xml:space="preserve"> </w:t>
      </w:r>
      <w:r>
        <w:rPr>
          <w:color w:val="333333"/>
        </w:rPr>
        <w:t>DFD is also called as a data flow graph or bubble chart.</w:t>
      </w:r>
    </w:p>
    <w:p w:rsidR="00BD6F7D" w:rsidRDefault="00350048">
      <w:pPr>
        <w:spacing w:before="281"/>
        <w:ind w:left="360"/>
        <w:jc w:val="both"/>
        <w:rPr>
          <w:b/>
          <w:sz w:val="28"/>
        </w:rPr>
      </w:pPr>
      <w:r>
        <w:rPr>
          <w:b/>
          <w:color w:val="333333"/>
          <w:sz w:val="28"/>
        </w:rPr>
        <w:t>The</w:t>
      </w:r>
      <w:r w:rsidR="00EF0CBD">
        <w:rPr>
          <w:b/>
          <w:color w:val="333333"/>
          <w:sz w:val="28"/>
        </w:rPr>
        <w:t xml:space="preserve"> </w:t>
      </w:r>
      <w:r>
        <w:rPr>
          <w:b/>
          <w:color w:val="333333"/>
          <w:sz w:val="28"/>
        </w:rPr>
        <w:t>following</w:t>
      </w:r>
      <w:r w:rsidR="00EF0CBD">
        <w:rPr>
          <w:b/>
          <w:color w:val="333333"/>
          <w:sz w:val="28"/>
        </w:rPr>
        <w:t xml:space="preserve"> </w:t>
      </w:r>
      <w:r>
        <w:rPr>
          <w:b/>
          <w:color w:val="333333"/>
          <w:sz w:val="28"/>
        </w:rPr>
        <w:t>observations</w:t>
      </w:r>
      <w:r w:rsidR="00EF0CBD">
        <w:rPr>
          <w:b/>
          <w:color w:val="333333"/>
          <w:sz w:val="28"/>
        </w:rPr>
        <w:t xml:space="preserve"> </w:t>
      </w:r>
      <w:r>
        <w:rPr>
          <w:b/>
          <w:color w:val="333333"/>
          <w:sz w:val="28"/>
        </w:rPr>
        <w:t>about</w:t>
      </w:r>
      <w:r w:rsidR="00EF0CBD">
        <w:rPr>
          <w:b/>
          <w:color w:val="333333"/>
          <w:sz w:val="28"/>
        </w:rPr>
        <w:t xml:space="preserve"> </w:t>
      </w:r>
      <w:r>
        <w:rPr>
          <w:b/>
          <w:color w:val="333333"/>
          <w:sz w:val="28"/>
        </w:rPr>
        <w:t>DFDs</w:t>
      </w:r>
      <w:r w:rsidR="00EF0CBD">
        <w:rPr>
          <w:b/>
          <w:color w:val="333333"/>
          <w:sz w:val="28"/>
        </w:rPr>
        <w:t xml:space="preserve"> </w:t>
      </w:r>
      <w:r>
        <w:rPr>
          <w:b/>
          <w:color w:val="333333"/>
          <w:sz w:val="28"/>
        </w:rPr>
        <w:t>are</w:t>
      </w:r>
      <w:r w:rsidR="00EF0CBD">
        <w:rPr>
          <w:b/>
          <w:color w:val="333333"/>
          <w:sz w:val="28"/>
        </w:rPr>
        <w:t xml:space="preserve"> </w:t>
      </w:r>
      <w:r>
        <w:rPr>
          <w:b/>
          <w:color w:val="333333"/>
          <w:spacing w:val="-2"/>
          <w:sz w:val="28"/>
        </w:rPr>
        <w:t>essential:</w:t>
      </w:r>
    </w:p>
    <w:p w:rsidR="00BD6F7D" w:rsidRDefault="00350048">
      <w:pPr>
        <w:pStyle w:val="ListParagraph"/>
        <w:numPr>
          <w:ilvl w:val="0"/>
          <w:numId w:val="9"/>
        </w:numPr>
        <w:tabs>
          <w:tab w:val="left" w:pos="1079"/>
        </w:tabs>
        <w:spacing w:before="206"/>
        <w:ind w:left="1079" w:hanging="359"/>
        <w:jc w:val="both"/>
        <w:rPr>
          <w:sz w:val="28"/>
        </w:rPr>
      </w:pPr>
      <w:r>
        <w:rPr>
          <w:sz w:val="28"/>
        </w:rPr>
        <w:t>Allnamesshouldbeunique.Thismakesiteasiertorefertoelementsinthe</w:t>
      </w:r>
      <w:r>
        <w:rPr>
          <w:spacing w:val="-4"/>
          <w:sz w:val="28"/>
        </w:rPr>
        <w:t>DFD.</w:t>
      </w:r>
    </w:p>
    <w:p w:rsidR="00BD6F7D" w:rsidRDefault="00350048">
      <w:pPr>
        <w:pStyle w:val="ListParagraph"/>
        <w:numPr>
          <w:ilvl w:val="0"/>
          <w:numId w:val="9"/>
        </w:numPr>
        <w:tabs>
          <w:tab w:val="left" w:pos="1080"/>
        </w:tabs>
        <w:spacing w:before="216" w:line="360" w:lineRule="auto"/>
        <w:ind w:right="362"/>
        <w:jc w:val="both"/>
        <w:rPr>
          <w:sz w:val="28"/>
        </w:rPr>
      </w:pPr>
      <w:r>
        <w:rPr>
          <w:sz w:val="28"/>
        </w:rPr>
        <w:t>Remember that DFD is not a flow chart. Arrows is a flow chart that represents the order of events; arrows in DFD represents flowing data. A DFD does not involve any order of events.</w:t>
      </w:r>
    </w:p>
    <w:p w:rsidR="00BD6F7D" w:rsidRDefault="00350048">
      <w:pPr>
        <w:pStyle w:val="ListParagraph"/>
        <w:numPr>
          <w:ilvl w:val="0"/>
          <w:numId w:val="9"/>
        </w:numPr>
        <w:tabs>
          <w:tab w:val="left" w:pos="1080"/>
        </w:tabs>
        <w:spacing w:before="53" w:line="360" w:lineRule="auto"/>
        <w:ind w:right="359"/>
        <w:jc w:val="both"/>
        <w:rPr>
          <w:sz w:val="28"/>
        </w:rPr>
      </w:pPr>
      <w:r>
        <w:rPr>
          <w:sz w:val="28"/>
        </w:rPr>
        <w:t>Suppress logical decisions. If we ever have the urge to draw a diamond-shaped box ina DFD, suppress that urge! A</w:t>
      </w:r>
      <w:r w:rsidR="00EF0CBD">
        <w:rPr>
          <w:sz w:val="28"/>
        </w:rPr>
        <w:t xml:space="preserve"> </w:t>
      </w:r>
      <w:r>
        <w:rPr>
          <w:sz w:val="28"/>
        </w:rPr>
        <w:t>diamond-shaped box is used in flow charts to represents decision points with multiple exists paths of</w:t>
      </w:r>
      <w:r w:rsidR="00EF0CBD">
        <w:rPr>
          <w:sz w:val="28"/>
        </w:rPr>
        <w:t xml:space="preserve"> </w:t>
      </w:r>
      <w:r>
        <w:rPr>
          <w:sz w:val="28"/>
        </w:rPr>
        <w:t>which the only one is taken. This implies an ordering of events, which makes no sense in a DFD.</w:t>
      </w:r>
    </w:p>
    <w:p w:rsidR="00BD6F7D" w:rsidRDefault="00350048">
      <w:pPr>
        <w:pStyle w:val="ListParagraph"/>
        <w:numPr>
          <w:ilvl w:val="0"/>
          <w:numId w:val="9"/>
        </w:numPr>
        <w:tabs>
          <w:tab w:val="left" w:pos="1080"/>
        </w:tabs>
        <w:spacing w:before="52" w:line="362" w:lineRule="auto"/>
        <w:ind w:right="369"/>
        <w:jc w:val="both"/>
        <w:rPr>
          <w:sz w:val="28"/>
        </w:rPr>
      </w:pPr>
      <w:r>
        <w:rPr>
          <w:sz w:val="28"/>
        </w:rPr>
        <w:t>Do not become bogged down with details. Defer error conditions and error handling until the end of the analysis.</w:t>
      </w:r>
    </w:p>
    <w:p w:rsidR="00BD6F7D" w:rsidRDefault="00350048">
      <w:pPr>
        <w:pStyle w:val="BodyText"/>
        <w:spacing w:before="276" w:line="362" w:lineRule="auto"/>
        <w:ind w:left="360" w:right="362"/>
        <w:jc w:val="both"/>
      </w:pPr>
      <w:r>
        <w:rPr>
          <w:color w:val="333333"/>
        </w:rPr>
        <w:t>Standard symbols for DFDs are derived from</w:t>
      </w:r>
      <w:r w:rsidR="00EF0CBD">
        <w:rPr>
          <w:color w:val="333333"/>
        </w:rPr>
        <w:t xml:space="preserve"> </w:t>
      </w:r>
      <w:r>
        <w:rPr>
          <w:color w:val="333333"/>
        </w:rPr>
        <w:t>the electric circuit diagram analysis and are shown in fig:</w:t>
      </w:r>
    </w:p>
    <w:p w:rsidR="00BD6F7D" w:rsidRDefault="00BD6F7D">
      <w:pPr>
        <w:pStyle w:val="BodyText"/>
        <w:spacing w:line="362" w:lineRule="auto"/>
        <w:jc w:val="both"/>
        <w:sectPr w:rsidR="00BD6F7D">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BD6F7D" w:rsidRDefault="00350048">
      <w:pPr>
        <w:pStyle w:val="BodyText"/>
        <w:ind w:left="360"/>
        <w:rPr>
          <w:sz w:val="20"/>
        </w:rPr>
      </w:pPr>
      <w:r>
        <w:rPr>
          <w:noProof/>
          <w:sz w:val="20"/>
          <w:lang w:val="en-IN" w:eastAsia="en-IN"/>
        </w:rPr>
        <w:lastRenderedPageBreak/>
        <w:drawing>
          <wp:inline distT="0" distB="0" distL="0" distR="0">
            <wp:extent cx="5647690" cy="4733925"/>
            <wp:effectExtent l="0" t="0" r="0" b="0"/>
            <wp:docPr id="1058" name="Image 33" descr="Data Flow Diagram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33"/>
                    <pic:cNvPicPr/>
                  </pic:nvPicPr>
                  <pic:blipFill>
                    <a:blip r:embed="rId33" cstate="print"/>
                    <a:srcRect/>
                    <a:stretch/>
                  </pic:blipFill>
                  <pic:spPr>
                    <a:xfrm>
                      <a:off x="0" y="0"/>
                      <a:ext cx="5647690" cy="4733925"/>
                    </a:xfrm>
                    <a:prstGeom prst="rect">
                      <a:avLst/>
                    </a:prstGeom>
                  </pic:spPr>
                </pic:pic>
              </a:graphicData>
            </a:graphic>
          </wp:inline>
        </w:drawing>
      </w:r>
    </w:p>
    <w:p w:rsidR="00BD6F7D" w:rsidRDefault="00BD6F7D">
      <w:pPr>
        <w:pStyle w:val="BodyText"/>
        <w:spacing w:before="90"/>
      </w:pPr>
    </w:p>
    <w:p w:rsidR="00BD6F7D" w:rsidRDefault="00350048">
      <w:pPr>
        <w:pStyle w:val="BodyText"/>
        <w:spacing w:before="1"/>
        <w:ind w:left="360"/>
        <w:jc w:val="both"/>
      </w:pPr>
      <w:r>
        <w:rPr>
          <w:b/>
          <w:color w:val="333333"/>
        </w:rPr>
        <w:t>Circle</w:t>
      </w:r>
      <w:r w:rsidR="004967FD">
        <w:rPr>
          <w:b/>
          <w:color w:val="333333"/>
        </w:rPr>
        <w:t xml:space="preserve">  </w:t>
      </w:r>
      <w:r>
        <w:rPr>
          <w:b/>
          <w:color w:val="333333"/>
        </w:rPr>
        <w:t>:</w:t>
      </w:r>
      <w:r>
        <w:rPr>
          <w:color w:val="333333"/>
        </w:rPr>
        <w:t>A</w:t>
      </w:r>
      <w:r w:rsidR="004967FD">
        <w:rPr>
          <w:color w:val="333333"/>
        </w:rPr>
        <w:t xml:space="preserve"> </w:t>
      </w:r>
      <w:r>
        <w:rPr>
          <w:color w:val="333333"/>
        </w:rPr>
        <w:t>circle(bubble)</w:t>
      </w:r>
      <w:r w:rsidR="004967FD">
        <w:rPr>
          <w:color w:val="333333"/>
        </w:rPr>
        <w:t xml:space="preserve"> </w:t>
      </w:r>
      <w:r>
        <w:rPr>
          <w:color w:val="333333"/>
        </w:rPr>
        <w:t>shows</w:t>
      </w:r>
      <w:r w:rsidR="004967FD">
        <w:rPr>
          <w:color w:val="333333"/>
        </w:rPr>
        <w:t xml:space="preserve"> </w:t>
      </w:r>
      <w:r>
        <w:rPr>
          <w:color w:val="333333"/>
        </w:rPr>
        <w:t>a</w:t>
      </w:r>
      <w:r w:rsidR="004967FD">
        <w:rPr>
          <w:color w:val="333333"/>
        </w:rPr>
        <w:t xml:space="preserve"> </w:t>
      </w:r>
      <w:r>
        <w:rPr>
          <w:color w:val="333333"/>
        </w:rPr>
        <w:t>process</w:t>
      </w:r>
      <w:r w:rsidR="004967FD">
        <w:rPr>
          <w:color w:val="333333"/>
        </w:rPr>
        <w:t xml:space="preserve"> </w:t>
      </w:r>
      <w:r>
        <w:rPr>
          <w:color w:val="333333"/>
        </w:rPr>
        <w:t>that</w:t>
      </w:r>
      <w:r w:rsidR="004967FD">
        <w:rPr>
          <w:color w:val="333333"/>
        </w:rPr>
        <w:t xml:space="preserve"> </w:t>
      </w:r>
      <w:r>
        <w:rPr>
          <w:color w:val="333333"/>
        </w:rPr>
        <w:t>transforms</w:t>
      </w:r>
      <w:r w:rsidR="004967FD">
        <w:rPr>
          <w:color w:val="333333"/>
        </w:rPr>
        <w:t xml:space="preserve"> </w:t>
      </w:r>
      <w:r>
        <w:rPr>
          <w:color w:val="333333"/>
        </w:rPr>
        <w:t>data</w:t>
      </w:r>
      <w:r w:rsidR="004967FD">
        <w:rPr>
          <w:color w:val="333333"/>
        </w:rPr>
        <w:t xml:space="preserve"> </w:t>
      </w:r>
      <w:r>
        <w:rPr>
          <w:color w:val="333333"/>
        </w:rPr>
        <w:t>inputs</w:t>
      </w:r>
      <w:r w:rsidR="004967FD">
        <w:rPr>
          <w:color w:val="333333"/>
        </w:rPr>
        <w:t xml:space="preserve"> </w:t>
      </w:r>
      <w:r>
        <w:rPr>
          <w:color w:val="333333"/>
        </w:rPr>
        <w:t>into</w:t>
      </w:r>
      <w:r w:rsidR="004967FD">
        <w:rPr>
          <w:color w:val="333333"/>
        </w:rPr>
        <w:t xml:space="preserve"> </w:t>
      </w:r>
      <w:r>
        <w:rPr>
          <w:color w:val="333333"/>
        </w:rPr>
        <w:t>data</w:t>
      </w:r>
      <w:r w:rsidR="004967FD">
        <w:rPr>
          <w:color w:val="333333"/>
        </w:rPr>
        <w:t xml:space="preserve"> </w:t>
      </w:r>
      <w:r>
        <w:rPr>
          <w:color w:val="333333"/>
          <w:spacing w:val="-2"/>
        </w:rPr>
        <w:t>outputs.</w:t>
      </w:r>
    </w:p>
    <w:p w:rsidR="00BD6F7D" w:rsidRDefault="00350048">
      <w:pPr>
        <w:pStyle w:val="BodyText"/>
        <w:spacing w:before="278"/>
        <w:ind w:left="360"/>
        <w:jc w:val="both"/>
      </w:pPr>
      <w:r>
        <w:rPr>
          <w:b/>
          <w:color w:val="333333"/>
        </w:rPr>
        <w:t>Data</w:t>
      </w:r>
      <w:r w:rsidR="004967FD">
        <w:rPr>
          <w:b/>
          <w:color w:val="333333"/>
        </w:rPr>
        <w:t xml:space="preserve"> </w:t>
      </w:r>
      <w:r>
        <w:rPr>
          <w:b/>
          <w:color w:val="333333"/>
        </w:rPr>
        <w:t>Flow</w:t>
      </w:r>
      <w:r w:rsidR="004967FD">
        <w:rPr>
          <w:b/>
          <w:color w:val="333333"/>
        </w:rPr>
        <w:t xml:space="preserve"> </w:t>
      </w:r>
      <w:r>
        <w:rPr>
          <w:b/>
          <w:color w:val="333333"/>
        </w:rPr>
        <w:t>:</w:t>
      </w:r>
      <w:r>
        <w:rPr>
          <w:color w:val="333333"/>
        </w:rPr>
        <w:t>A</w:t>
      </w:r>
      <w:r w:rsidR="004967FD">
        <w:rPr>
          <w:color w:val="333333"/>
        </w:rPr>
        <w:t xml:space="preserve"> </w:t>
      </w:r>
      <w:r>
        <w:rPr>
          <w:color w:val="333333"/>
        </w:rPr>
        <w:t>curved</w:t>
      </w:r>
      <w:r w:rsidR="004967FD">
        <w:rPr>
          <w:color w:val="333333"/>
        </w:rPr>
        <w:t xml:space="preserve"> </w:t>
      </w:r>
      <w:r>
        <w:rPr>
          <w:color w:val="333333"/>
        </w:rPr>
        <w:t>line</w:t>
      </w:r>
      <w:r w:rsidR="004967FD">
        <w:rPr>
          <w:color w:val="333333"/>
        </w:rPr>
        <w:t xml:space="preserve"> </w:t>
      </w:r>
      <w:r>
        <w:rPr>
          <w:color w:val="333333"/>
        </w:rPr>
        <w:t>shows</w:t>
      </w:r>
      <w:r w:rsidR="004967FD">
        <w:rPr>
          <w:color w:val="333333"/>
        </w:rPr>
        <w:t xml:space="preserve"> </w:t>
      </w:r>
      <w:r>
        <w:rPr>
          <w:color w:val="333333"/>
        </w:rPr>
        <w:t>the</w:t>
      </w:r>
      <w:r w:rsidR="004967FD">
        <w:rPr>
          <w:color w:val="333333"/>
        </w:rPr>
        <w:t xml:space="preserve"> </w:t>
      </w:r>
      <w:r>
        <w:rPr>
          <w:color w:val="333333"/>
        </w:rPr>
        <w:t>flow</w:t>
      </w:r>
      <w:r w:rsidR="004967FD">
        <w:rPr>
          <w:color w:val="333333"/>
        </w:rPr>
        <w:t xml:space="preserve"> </w:t>
      </w:r>
      <w:r>
        <w:rPr>
          <w:color w:val="333333"/>
        </w:rPr>
        <w:t>of</w:t>
      </w:r>
      <w:r w:rsidR="004967FD">
        <w:rPr>
          <w:color w:val="333333"/>
        </w:rPr>
        <w:t xml:space="preserve"> </w:t>
      </w:r>
      <w:r>
        <w:rPr>
          <w:color w:val="333333"/>
        </w:rPr>
        <w:t>data</w:t>
      </w:r>
      <w:r w:rsidR="004967FD">
        <w:rPr>
          <w:color w:val="333333"/>
        </w:rPr>
        <w:t xml:space="preserve"> </w:t>
      </w:r>
      <w:r>
        <w:rPr>
          <w:color w:val="333333"/>
        </w:rPr>
        <w:t>into</w:t>
      </w:r>
      <w:r w:rsidR="004967FD">
        <w:rPr>
          <w:color w:val="333333"/>
        </w:rPr>
        <w:t xml:space="preserve"> </w:t>
      </w:r>
      <w:r>
        <w:rPr>
          <w:color w:val="333333"/>
        </w:rPr>
        <w:t>or</w:t>
      </w:r>
      <w:r w:rsidR="004967FD">
        <w:rPr>
          <w:color w:val="333333"/>
        </w:rPr>
        <w:t xml:space="preserve"> </w:t>
      </w:r>
      <w:r>
        <w:rPr>
          <w:color w:val="333333"/>
        </w:rPr>
        <w:t>out</w:t>
      </w:r>
      <w:r w:rsidR="004967FD">
        <w:rPr>
          <w:color w:val="333333"/>
        </w:rPr>
        <w:t xml:space="preserve"> </w:t>
      </w:r>
      <w:r>
        <w:rPr>
          <w:color w:val="333333"/>
        </w:rPr>
        <w:t>of</w:t>
      </w:r>
      <w:r w:rsidR="004967FD">
        <w:rPr>
          <w:color w:val="333333"/>
        </w:rPr>
        <w:t xml:space="preserve"> </w:t>
      </w:r>
      <w:r>
        <w:rPr>
          <w:color w:val="333333"/>
        </w:rPr>
        <w:t>a</w:t>
      </w:r>
      <w:r w:rsidR="004967FD">
        <w:rPr>
          <w:color w:val="333333"/>
        </w:rPr>
        <w:t xml:space="preserve"> </w:t>
      </w:r>
      <w:r>
        <w:rPr>
          <w:color w:val="333333"/>
        </w:rPr>
        <w:t>processor</w:t>
      </w:r>
      <w:r w:rsidR="004967FD">
        <w:rPr>
          <w:color w:val="333333"/>
        </w:rPr>
        <w:t xml:space="preserve"> </w:t>
      </w:r>
      <w:r>
        <w:rPr>
          <w:color w:val="333333"/>
        </w:rPr>
        <w:t>data</w:t>
      </w:r>
      <w:r w:rsidR="004967FD">
        <w:rPr>
          <w:color w:val="333333"/>
        </w:rPr>
        <w:t xml:space="preserve"> </w:t>
      </w:r>
      <w:r>
        <w:rPr>
          <w:color w:val="333333"/>
          <w:spacing w:val="-2"/>
        </w:rPr>
        <w:t>store.</w:t>
      </w:r>
    </w:p>
    <w:p w:rsidR="00BD6F7D" w:rsidRDefault="00350048">
      <w:pPr>
        <w:pStyle w:val="BodyText"/>
        <w:spacing w:before="282"/>
        <w:ind w:left="360" w:right="361"/>
        <w:jc w:val="both"/>
      </w:pPr>
      <w:r>
        <w:rPr>
          <w:b/>
          <w:color w:val="333333"/>
        </w:rPr>
        <w:t>Data</w:t>
      </w:r>
      <w:r w:rsidR="004967FD">
        <w:rPr>
          <w:b/>
          <w:color w:val="333333"/>
        </w:rPr>
        <w:t xml:space="preserve"> </w:t>
      </w:r>
      <w:r>
        <w:rPr>
          <w:b/>
          <w:color w:val="333333"/>
        </w:rPr>
        <w:t>Store:</w:t>
      </w:r>
      <w:r w:rsidR="00EF0CBD">
        <w:rPr>
          <w:b/>
          <w:color w:val="333333"/>
        </w:rPr>
        <w:t xml:space="preserve"> </w:t>
      </w:r>
      <w:r>
        <w:rPr>
          <w:color w:val="333333"/>
        </w:rPr>
        <w:t>A</w:t>
      </w:r>
      <w:r w:rsidR="00EF0CBD">
        <w:rPr>
          <w:color w:val="333333"/>
        </w:rPr>
        <w:t xml:space="preserve"> </w:t>
      </w:r>
      <w:r>
        <w:rPr>
          <w:color w:val="333333"/>
        </w:rPr>
        <w:t>set</w:t>
      </w:r>
      <w:r w:rsidR="00EF0CBD">
        <w:rPr>
          <w:color w:val="333333"/>
        </w:rPr>
        <w:t xml:space="preserve"> </w:t>
      </w:r>
      <w:r>
        <w:rPr>
          <w:color w:val="333333"/>
        </w:rPr>
        <w:t>of</w:t>
      </w:r>
      <w:r w:rsidR="00EF0CBD">
        <w:rPr>
          <w:color w:val="333333"/>
        </w:rPr>
        <w:t xml:space="preserve"> parallel l</w:t>
      </w:r>
      <w:r>
        <w:rPr>
          <w:color w:val="333333"/>
        </w:rPr>
        <w:t>ines</w:t>
      </w:r>
      <w:r w:rsidR="00EF0CBD">
        <w:rPr>
          <w:color w:val="333333"/>
        </w:rPr>
        <w:t xml:space="preserve"> </w:t>
      </w:r>
      <w:r>
        <w:rPr>
          <w:color w:val="333333"/>
        </w:rPr>
        <w:t>shows</w:t>
      </w:r>
      <w:r w:rsidR="00EF0CBD">
        <w:rPr>
          <w:color w:val="333333"/>
        </w:rPr>
        <w:t xml:space="preserve"> </w:t>
      </w:r>
      <w:r>
        <w:rPr>
          <w:color w:val="333333"/>
        </w:rPr>
        <w:t>a</w:t>
      </w:r>
      <w:r w:rsidR="00EF0CBD">
        <w:rPr>
          <w:color w:val="333333"/>
        </w:rPr>
        <w:t xml:space="preserve"> </w:t>
      </w:r>
      <w:r>
        <w:rPr>
          <w:color w:val="333333"/>
        </w:rPr>
        <w:t>place</w:t>
      </w:r>
      <w:r w:rsidR="00EF0CBD">
        <w:rPr>
          <w:color w:val="333333"/>
        </w:rPr>
        <w:t xml:space="preserve"> </w:t>
      </w:r>
      <w:r>
        <w:rPr>
          <w:color w:val="333333"/>
        </w:rPr>
        <w:t>for</w:t>
      </w:r>
      <w:r w:rsidR="00EF0CBD">
        <w:rPr>
          <w:color w:val="333333"/>
        </w:rPr>
        <w:t xml:space="preserve"> </w:t>
      </w:r>
      <w:r>
        <w:rPr>
          <w:color w:val="333333"/>
        </w:rPr>
        <w:t>the</w:t>
      </w:r>
      <w:r w:rsidR="00EF0CBD">
        <w:rPr>
          <w:color w:val="333333"/>
        </w:rPr>
        <w:t xml:space="preserve"> </w:t>
      </w:r>
      <w:r>
        <w:rPr>
          <w:color w:val="333333"/>
        </w:rPr>
        <w:t>collection</w:t>
      </w:r>
      <w:r w:rsidR="00EF0CBD">
        <w:rPr>
          <w:color w:val="333333"/>
        </w:rPr>
        <w:t xml:space="preserve"> </w:t>
      </w:r>
      <w:r>
        <w:rPr>
          <w:color w:val="333333"/>
        </w:rPr>
        <w:t>of</w:t>
      </w:r>
      <w:r w:rsidR="00EF0CBD">
        <w:rPr>
          <w:color w:val="333333"/>
        </w:rPr>
        <w:t xml:space="preserve"> </w:t>
      </w:r>
      <w:r>
        <w:rPr>
          <w:color w:val="333333"/>
        </w:rPr>
        <w:t>data</w:t>
      </w:r>
      <w:r w:rsidR="00EF0CBD">
        <w:rPr>
          <w:color w:val="333333"/>
        </w:rPr>
        <w:t xml:space="preserve"> </w:t>
      </w:r>
      <w:r>
        <w:rPr>
          <w:color w:val="333333"/>
        </w:rPr>
        <w:t>items</w:t>
      </w:r>
      <w:r w:rsidR="00EF0CBD">
        <w:rPr>
          <w:color w:val="333333"/>
        </w:rPr>
        <w:t xml:space="preserve"> </w:t>
      </w:r>
      <w:r>
        <w:rPr>
          <w:color w:val="333333"/>
        </w:rPr>
        <w:t>.A</w:t>
      </w:r>
      <w:r w:rsidR="00EF0CBD">
        <w:rPr>
          <w:color w:val="333333"/>
        </w:rPr>
        <w:t xml:space="preserve"> </w:t>
      </w:r>
      <w:r>
        <w:rPr>
          <w:color w:val="333333"/>
        </w:rPr>
        <w:t>data store indicates that the data is stored which can be used at a later stage or by the other processesinadifferentorder.Thedatastorecanhaveanelementorgroupof</w:t>
      </w:r>
      <w:r>
        <w:rPr>
          <w:color w:val="333333"/>
          <w:spacing w:val="-2"/>
        </w:rPr>
        <w:t>elements.</w:t>
      </w:r>
    </w:p>
    <w:p w:rsidR="00BD6F7D" w:rsidRDefault="00350048">
      <w:pPr>
        <w:pStyle w:val="BodyText"/>
        <w:spacing w:before="278"/>
        <w:ind w:left="360" w:right="366"/>
        <w:jc w:val="both"/>
      </w:pPr>
      <w:r>
        <w:rPr>
          <w:b/>
          <w:color w:val="333333"/>
        </w:rPr>
        <w:t>Source or Sink</w:t>
      </w:r>
      <w:r>
        <w:rPr>
          <w:color w:val="333333"/>
        </w:rPr>
        <w:t>: Source or Sink is an external entity and acts as a source of system inputs or sink of system outputs.</w:t>
      </w:r>
    </w:p>
    <w:p w:rsidR="00BD6F7D" w:rsidRDefault="00BD6F7D">
      <w:pPr>
        <w:pStyle w:val="BodyText"/>
        <w:jc w:val="both"/>
        <w:sectPr w:rsidR="00BD6F7D">
          <w:pgSz w:w="12240" w:h="15840"/>
          <w:pgMar w:top="144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BD6F7D" w:rsidRDefault="00350048">
      <w:pPr>
        <w:pStyle w:val="BodyText"/>
        <w:rPr>
          <w:sz w:val="20"/>
        </w:rPr>
      </w:pPr>
      <w:r>
        <w:rPr>
          <w:sz w:val="20"/>
        </w:rPr>
        <w:lastRenderedPageBreak/>
        <w:t xml:space="preserve">                       </w:t>
      </w:r>
      <w:r>
        <w:rPr>
          <w:noProof/>
          <w:lang w:val="en-IN" w:eastAsia="en-IN"/>
        </w:rPr>
        <w:drawing>
          <wp:inline distT="0" distB="0" distL="0" distR="0">
            <wp:extent cx="4229100" cy="3537585"/>
            <wp:effectExtent l="0" t="0" r="0" b="0"/>
            <wp:docPr id="105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34" cstate="print"/>
                    <a:srcRect/>
                    <a:stretch/>
                  </pic:blipFill>
                  <pic:spPr>
                    <a:xfrm>
                      <a:off x="0" y="0"/>
                      <a:ext cx="4229100" cy="3537585"/>
                    </a:xfrm>
                    <a:prstGeom prst="rect">
                      <a:avLst/>
                    </a:prstGeom>
                  </pic:spPr>
                </pic:pic>
              </a:graphicData>
            </a:graphic>
          </wp:inline>
        </w:drawing>
      </w:r>
    </w:p>
    <w:p w:rsidR="00BD6F7D" w:rsidRDefault="00BD6F7D">
      <w:pPr>
        <w:pStyle w:val="BodyText"/>
        <w:spacing w:before="5" w:after="1"/>
        <w:rPr>
          <w:sz w:val="20"/>
        </w:rPr>
      </w:pPr>
    </w:p>
    <w:p w:rsidR="00BD6F7D" w:rsidRDefault="00BD6F7D">
      <w:pPr>
        <w:pStyle w:val="BodyText"/>
        <w:ind w:left="749"/>
        <w:rPr>
          <w:sz w:val="20"/>
        </w:rPr>
      </w:pPr>
    </w:p>
    <w:p w:rsidR="00BD6F7D" w:rsidRDefault="00BD6F7D">
      <w:pPr>
        <w:pStyle w:val="BodyText"/>
      </w:pPr>
    </w:p>
    <w:p w:rsidR="00BD6F7D" w:rsidRDefault="00BD6F7D">
      <w:pPr>
        <w:pStyle w:val="BodyText"/>
      </w:pPr>
    </w:p>
    <w:p w:rsidR="00BD6F7D" w:rsidRDefault="00BD6F7D">
      <w:pPr>
        <w:pStyle w:val="BodyText"/>
        <w:spacing w:before="120"/>
      </w:pPr>
    </w:p>
    <w:p w:rsidR="00BD6F7D" w:rsidRDefault="00350048">
      <w:pPr>
        <w:pStyle w:val="BodyText"/>
        <w:ind w:left="360" w:right="363"/>
        <w:jc w:val="both"/>
        <w:sectPr w:rsidR="00BD6F7D">
          <w:pgSz w:w="12240" w:h="15840"/>
          <w:pgMar w:top="18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t xml:space="preserve">The </w:t>
      </w:r>
      <w:r>
        <w:rPr>
          <w:b/>
        </w:rPr>
        <w:t>Zero Level DFD (</w:t>
      </w:r>
      <w:r>
        <w:t>context diagram), the portal is shown as a single of the process interacting with external entities such as users, admins, and sub-admins. Users can register, log in, browse menus, place orders, and track their order status. Admins can manage restaurants, menus, and customer orders, while sub-admins manage menu items and orders specific to their restaurant. All these interactions are connected to a central database that stores users, menus, orders, restaurants, and cart details.</w:t>
      </w:r>
    </w:p>
    <w:p w:rsidR="00BD6F7D" w:rsidRDefault="00350048">
      <w:pPr>
        <w:pStyle w:val="BodyText"/>
        <w:ind w:left="570"/>
        <w:rPr>
          <w:sz w:val="20"/>
        </w:rPr>
      </w:pPr>
      <w:r>
        <w:rPr>
          <w:sz w:val="20"/>
        </w:rPr>
        <w:lastRenderedPageBreak/>
        <w:t xml:space="preserve">  </w:t>
      </w:r>
      <w:r>
        <w:rPr>
          <w:noProof/>
          <w:lang w:val="en-IN" w:eastAsia="en-IN"/>
        </w:rPr>
        <w:drawing>
          <wp:inline distT="0" distB="0" distL="0" distR="0">
            <wp:extent cx="4399280" cy="2497455"/>
            <wp:effectExtent l="0" t="0" r="0" b="0"/>
            <wp:docPr id="106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35" cstate="print"/>
                    <a:srcRect/>
                    <a:stretch/>
                  </pic:blipFill>
                  <pic:spPr>
                    <a:xfrm>
                      <a:off x="0" y="0"/>
                      <a:ext cx="4399280" cy="2497455"/>
                    </a:xfrm>
                    <a:prstGeom prst="rect">
                      <a:avLst/>
                    </a:prstGeom>
                  </pic:spPr>
                </pic:pic>
              </a:graphicData>
            </a:graphic>
          </wp:inline>
        </w:drawing>
      </w: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pPr>
    </w:p>
    <w:p w:rsidR="00BD6F7D" w:rsidRDefault="00BD6F7D">
      <w:pPr>
        <w:pStyle w:val="BodyText"/>
        <w:spacing w:before="27"/>
      </w:pPr>
    </w:p>
    <w:p w:rsidR="00BD6F7D" w:rsidRDefault="00350048">
      <w:pPr>
        <w:pStyle w:val="BodyText"/>
        <w:ind w:left="360" w:right="367"/>
        <w:jc w:val="both"/>
        <w:sectPr w:rsidR="00BD6F7D">
          <w:pgSz w:w="12240" w:h="15840"/>
          <w:pgMar w:top="17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t>The</w:t>
      </w:r>
      <w:r w:rsidR="00E310AF">
        <w:t xml:space="preserve"> </w:t>
      </w:r>
      <w:r>
        <w:rPr>
          <w:b/>
        </w:rPr>
        <w:t>First-Level</w:t>
      </w:r>
      <w:r w:rsidR="00E310AF">
        <w:rPr>
          <w:b/>
        </w:rPr>
        <w:t xml:space="preserve"> </w:t>
      </w:r>
      <w:r>
        <w:rPr>
          <w:b/>
        </w:rPr>
        <w:t>DFD</w:t>
      </w:r>
      <w:r w:rsidR="00E310AF">
        <w:rPr>
          <w:b/>
        </w:rPr>
        <w:t xml:space="preserve"> </w:t>
      </w:r>
      <w:r>
        <w:t>of</w:t>
      </w:r>
      <w:r w:rsidR="00E310AF">
        <w:t xml:space="preserve"> </w:t>
      </w:r>
      <w:r>
        <w:t>the system is broken down into multiple processes including the user module, order processing, admin module, and sub-admin module. Users interact with the system for activities such as login, menu browsing, and order placement, which are then processed and stored in the database. Admins manage menus, restaurants, and user accounts, which sub-admins handle restaurant-specific operations.</w:t>
      </w:r>
    </w:p>
    <w:p w:rsidR="00BD6F7D" w:rsidRDefault="00350048">
      <w:pPr>
        <w:pStyle w:val="BodyText"/>
        <w:ind w:left="804"/>
        <w:rPr>
          <w:sz w:val="20"/>
        </w:rPr>
      </w:pPr>
      <w:r>
        <w:rPr>
          <w:sz w:val="20"/>
        </w:rPr>
        <w:lastRenderedPageBreak/>
        <w:t xml:space="preserve">          </w:t>
      </w:r>
      <w:r>
        <w:rPr>
          <w:noProof/>
          <w:lang w:val="en-IN" w:eastAsia="en-IN"/>
        </w:rPr>
        <w:drawing>
          <wp:inline distT="0" distB="0" distL="0" distR="0">
            <wp:extent cx="4476750" cy="2788285"/>
            <wp:effectExtent l="0" t="0" r="0" b="0"/>
            <wp:docPr id="106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36" cstate="print"/>
                    <a:srcRect/>
                    <a:stretch/>
                  </pic:blipFill>
                  <pic:spPr>
                    <a:xfrm>
                      <a:off x="0" y="0"/>
                      <a:ext cx="4476750" cy="2788285"/>
                    </a:xfrm>
                    <a:prstGeom prst="rect">
                      <a:avLst/>
                    </a:prstGeom>
                  </pic:spPr>
                </pic:pic>
              </a:graphicData>
            </a:graphic>
          </wp:inline>
        </w:drawing>
      </w:r>
    </w:p>
    <w:p w:rsidR="00BD6F7D" w:rsidRDefault="00BD6F7D">
      <w:pPr>
        <w:pStyle w:val="BodyText"/>
      </w:pPr>
    </w:p>
    <w:p w:rsidR="00BD6F7D" w:rsidRDefault="00BD6F7D">
      <w:pPr>
        <w:pStyle w:val="BodyText"/>
        <w:spacing w:before="308"/>
      </w:pPr>
    </w:p>
    <w:p w:rsidR="00BD6F7D" w:rsidRDefault="00350048">
      <w:pPr>
        <w:pStyle w:val="BodyText"/>
        <w:spacing w:before="1"/>
        <w:ind w:left="360" w:right="365"/>
        <w:jc w:val="both"/>
      </w:pPr>
      <w:r>
        <w:t>The</w:t>
      </w:r>
      <w:r w:rsidR="004967FD">
        <w:t xml:space="preserve"> </w:t>
      </w:r>
      <w:r>
        <w:rPr>
          <w:b/>
        </w:rPr>
        <w:t>Second-Level</w:t>
      </w:r>
      <w:r w:rsidR="004967FD">
        <w:rPr>
          <w:b/>
        </w:rPr>
        <w:t xml:space="preserve"> </w:t>
      </w:r>
      <w:r>
        <w:rPr>
          <w:b/>
        </w:rPr>
        <w:t>DFD</w:t>
      </w:r>
      <w:r w:rsidR="004967FD">
        <w:rPr>
          <w:b/>
        </w:rPr>
        <w:t xml:space="preserve"> </w:t>
      </w:r>
      <w:r>
        <w:t>shows</w:t>
      </w:r>
      <w:r w:rsidR="004967FD">
        <w:t xml:space="preserve"> </w:t>
      </w:r>
      <w:r>
        <w:t>the</w:t>
      </w:r>
      <w:r w:rsidR="004967FD">
        <w:t xml:space="preserve"> </w:t>
      </w:r>
      <w:r>
        <w:t>internal</w:t>
      </w:r>
      <w:r w:rsidR="004967FD">
        <w:t xml:space="preserve"> </w:t>
      </w:r>
      <w:r>
        <w:t>working</w:t>
      </w:r>
      <w:r w:rsidR="004967FD">
        <w:t xml:space="preserve"> </w:t>
      </w:r>
      <w:r>
        <w:t>of</w:t>
      </w:r>
      <w:r w:rsidR="004967FD">
        <w:t xml:space="preserve"> </w:t>
      </w:r>
      <w:r>
        <w:t>the</w:t>
      </w:r>
      <w:r w:rsidR="004967FD">
        <w:t xml:space="preserve"> </w:t>
      </w:r>
      <w:r>
        <w:t>admin</w:t>
      </w:r>
      <w:r w:rsidR="004967FD">
        <w:t xml:space="preserve"> </w:t>
      </w:r>
      <w:r>
        <w:t>in</w:t>
      </w:r>
      <w:r w:rsidR="004967FD">
        <w:t xml:space="preserve"> </w:t>
      </w:r>
      <w:r>
        <w:t>the</w:t>
      </w:r>
      <w:r w:rsidR="004967FD">
        <w:t xml:space="preserve">  </w:t>
      </w:r>
      <w:r>
        <w:t>ONPS</w:t>
      </w:r>
      <w:r w:rsidR="004967FD">
        <w:t xml:space="preserve"> </w:t>
      </w:r>
      <w:r>
        <w:t>system.</w:t>
      </w:r>
      <w:r w:rsidR="004967FD">
        <w:t xml:space="preserve"> </w:t>
      </w:r>
      <w:r>
        <w:t>It includes processes like login, credential checking, role-based access, and module management. The admin can manage sub</w:t>
      </w:r>
      <w:r w:rsidR="00E310AF">
        <w:t xml:space="preserve"> </w:t>
      </w:r>
      <w:r>
        <w:t>admins, categories, subcategories, news, webpages, and user comments, along with profile updates, password changes, and performing sentiment analysis.</w:t>
      </w:r>
    </w:p>
    <w:p w:rsidR="00BD6F7D" w:rsidRDefault="00BD6F7D">
      <w:pPr>
        <w:pStyle w:val="BodyText"/>
        <w:jc w:val="both"/>
        <w:sectPr w:rsidR="00BD6F7D">
          <w:pgSz w:w="12240" w:h="15840"/>
          <w:pgMar w:top="172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BD6F7D" w:rsidRDefault="00BD6F7D">
      <w:pPr>
        <w:spacing w:line="261" w:lineRule="auto"/>
        <w:ind w:right="310"/>
        <w:rPr>
          <w:sz w:val="28"/>
        </w:rPr>
      </w:pPr>
    </w:p>
    <w:p w:rsidR="00BD6F7D" w:rsidRDefault="00350048">
      <w:pPr>
        <w:spacing w:before="43"/>
        <w:ind w:left="360"/>
        <w:jc w:val="both"/>
        <w:rPr>
          <w:rFonts w:ascii="Palatino Linotype"/>
          <w:sz w:val="24"/>
        </w:rPr>
      </w:pPr>
      <w:r>
        <w:rPr>
          <w:rFonts w:ascii="Palatino Linotype"/>
          <w:color w:val="538DD3"/>
          <w:sz w:val="24"/>
          <w:lang w:val="en-IN"/>
        </w:rPr>
        <w:t>E</w:t>
      </w:r>
      <w:r>
        <w:rPr>
          <w:rFonts w:ascii="Palatino Linotype"/>
          <w:color w:val="538DD3"/>
          <w:sz w:val="24"/>
        </w:rPr>
        <w:t>R</w:t>
      </w:r>
      <w:r w:rsidR="00E310AF">
        <w:rPr>
          <w:rFonts w:ascii="Palatino Linotype"/>
          <w:color w:val="538DD3"/>
          <w:sz w:val="24"/>
        </w:rPr>
        <w:t xml:space="preserve"> </w:t>
      </w:r>
      <w:r>
        <w:rPr>
          <w:rFonts w:ascii="Palatino Linotype"/>
          <w:color w:val="538DD3"/>
          <w:spacing w:val="-2"/>
          <w:sz w:val="24"/>
        </w:rPr>
        <w:t>diagram</w:t>
      </w:r>
    </w:p>
    <w:p w:rsidR="00BD6F7D" w:rsidRDefault="00350048">
      <w:pPr>
        <w:spacing w:before="166" w:line="259" w:lineRule="auto"/>
        <w:ind w:left="360" w:right="356"/>
        <w:jc w:val="both"/>
        <w:rPr>
          <w:sz w:val="28"/>
        </w:rPr>
      </w:pPr>
      <w:r>
        <w:rPr>
          <w:sz w:val="28"/>
        </w:rPr>
        <w:t>The</w:t>
      </w:r>
      <w:r w:rsidR="00E310AF">
        <w:rPr>
          <w:sz w:val="28"/>
        </w:rPr>
        <w:t xml:space="preserve"> </w:t>
      </w:r>
      <w:r>
        <w:rPr>
          <w:b/>
          <w:sz w:val="28"/>
        </w:rPr>
        <w:t>ER</w:t>
      </w:r>
      <w:r w:rsidR="00E310AF">
        <w:rPr>
          <w:b/>
          <w:sz w:val="28"/>
        </w:rPr>
        <w:t xml:space="preserve"> </w:t>
      </w:r>
      <w:r>
        <w:rPr>
          <w:b/>
          <w:sz w:val="28"/>
        </w:rPr>
        <w:t>Diagram</w:t>
      </w:r>
      <w:r w:rsidR="00E310AF">
        <w:rPr>
          <w:b/>
          <w:sz w:val="28"/>
        </w:rPr>
        <w:t xml:space="preserve"> </w:t>
      </w:r>
      <w:r>
        <w:rPr>
          <w:sz w:val="28"/>
        </w:rPr>
        <w:t>An</w:t>
      </w:r>
      <w:r w:rsidR="00E310AF">
        <w:rPr>
          <w:sz w:val="28"/>
        </w:rPr>
        <w:t xml:space="preserve"> </w:t>
      </w:r>
      <w:r>
        <w:rPr>
          <w:sz w:val="28"/>
        </w:rPr>
        <w:t>Online</w:t>
      </w:r>
      <w:r w:rsidR="00E310AF">
        <w:rPr>
          <w:sz w:val="28"/>
        </w:rPr>
        <w:t xml:space="preserve"> </w:t>
      </w:r>
      <w:r>
        <w:rPr>
          <w:sz w:val="28"/>
        </w:rPr>
        <w:t>Food</w:t>
      </w:r>
      <w:r w:rsidR="00E310AF">
        <w:rPr>
          <w:sz w:val="28"/>
        </w:rPr>
        <w:t xml:space="preserve"> </w:t>
      </w:r>
      <w:r>
        <w:rPr>
          <w:sz w:val="28"/>
        </w:rPr>
        <w:t>delivery</w:t>
      </w:r>
      <w:r w:rsidR="00E310AF">
        <w:rPr>
          <w:sz w:val="28"/>
        </w:rPr>
        <w:t xml:space="preserve"> </w:t>
      </w:r>
      <w:r>
        <w:rPr>
          <w:sz w:val="28"/>
        </w:rPr>
        <w:t>Portal</w:t>
      </w:r>
      <w:r w:rsidR="00E310AF">
        <w:rPr>
          <w:sz w:val="28"/>
        </w:rPr>
        <w:t xml:space="preserve"> </w:t>
      </w:r>
      <w:r>
        <w:rPr>
          <w:sz w:val="28"/>
        </w:rPr>
        <w:t xml:space="preserve">visualizes the relationships between key entities, such as customers, restaurants, menu items, orders, and delivery personnel. It serves as a blueprint for the database structure, helping to organize and manage the data involved in the entire ordering and delivery process. </w:t>
      </w:r>
    </w:p>
    <w:p w:rsidR="00BD6F7D" w:rsidRDefault="00BD6F7D">
      <w:pPr>
        <w:pStyle w:val="BodyText"/>
        <w:rPr>
          <w:sz w:val="20"/>
        </w:rPr>
      </w:pPr>
    </w:p>
    <w:p w:rsidR="00BD6F7D" w:rsidRDefault="00BD6F7D">
      <w:pPr>
        <w:pStyle w:val="BodyText"/>
        <w:rPr>
          <w:sz w:val="20"/>
        </w:rPr>
      </w:pPr>
    </w:p>
    <w:p w:rsidR="00BD6F7D" w:rsidRDefault="00350048">
      <w:pPr>
        <w:pStyle w:val="BodyText"/>
        <w:rPr>
          <w:sz w:val="20"/>
        </w:rPr>
      </w:pPr>
      <w:r>
        <w:rPr>
          <w:sz w:val="20"/>
        </w:rPr>
        <w:t xml:space="preserve">                     </w:t>
      </w:r>
      <w:r>
        <w:rPr>
          <w:noProof/>
          <w:lang w:val="en-IN" w:eastAsia="en-IN"/>
        </w:rPr>
        <w:drawing>
          <wp:inline distT="0" distB="0" distL="0" distR="0">
            <wp:extent cx="5141442" cy="6389365"/>
            <wp:effectExtent l="0" t="0" r="0" b="0"/>
            <wp:docPr id="106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37" cstate="print"/>
                    <a:srcRect/>
                    <a:stretch/>
                  </pic:blipFill>
                  <pic:spPr>
                    <a:xfrm>
                      <a:off x="0" y="0"/>
                      <a:ext cx="5141442" cy="6389365"/>
                    </a:xfrm>
                    <a:prstGeom prst="rect">
                      <a:avLst/>
                    </a:prstGeom>
                  </pic:spPr>
                </pic:pic>
              </a:graphicData>
            </a:graphic>
          </wp:inline>
        </w:drawing>
      </w:r>
    </w:p>
    <w:p w:rsidR="00BD6F7D" w:rsidRDefault="00BD6F7D">
      <w:pPr>
        <w:pStyle w:val="BodyText"/>
        <w:spacing w:before="98"/>
        <w:rPr>
          <w:sz w:val="20"/>
        </w:rPr>
      </w:pPr>
    </w:p>
    <w:p w:rsidR="00BD6F7D" w:rsidRDefault="00BD6F7D">
      <w:pPr>
        <w:pStyle w:val="BodyText"/>
        <w:rPr>
          <w:sz w:val="20"/>
        </w:rPr>
        <w:sectPr w:rsidR="00BD6F7D">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BD6F7D" w:rsidRDefault="00350048">
      <w:pPr>
        <w:pStyle w:val="ListParagraph"/>
        <w:numPr>
          <w:ilvl w:val="0"/>
          <w:numId w:val="10"/>
        </w:numPr>
        <w:tabs>
          <w:tab w:val="left" w:pos="4161"/>
        </w:tabs>
        <w:spacing w:before="67"/>
        <w:ind w:left="4161" w:hanging="300"/>
        <w:rPr>
          <w:sz w:val="40"/>
        </w:rPr>
      </w:pPr>
      <w:r>
        <w:rPr>
          <w:sz w:val="40"/>
          <w:u w:val="single"/>
        </w:rPr>
        <w:lastRenderedPageBreak/>
        <w:t>System</w:t>
      </w:r>
      <w:r w:rsidR="00E310AF">
        <w:rPr>
          <w:sz w:val="40"/>
          <w:u w:val="single"/>
        </w:rPr>
        <w:t xml:space="preserve"> </w:t>
      </w:r>
      <w:r>
        <w:rPr>
          <w:spacing w:val="-2"/>
          <w:sz w:val="40"/>
          <w:u w:val="single"/>
        </w:rPr>
        <w:t>design</w:t>
      </w:r>
    </w:p>
    <w:p w:rsidR="00BD6F7D" w:rsidRDefault="00350048">
      <w:pPr>
        <w:pStyle w:val="ListParagraph"/>
        <w:numPr>
          <w:ilvl w:val="1"/>
          <w:numId w:val="10"/>
        </w:numPr>
        <w:tabs>
          <w:tab w:val="left" w:pos="722"/>
        </w:tabs>
        <w:spacing w:before="194"/>
        <w:ind w:left="722" w:hanging="362"/>
        <w:rPr>
          <w:rFonts w:ascii="Palatino Linotype"/>
          <w:sz w:val="24"/>
        </w:rPr>
      </w:pPr>
      <w:r>
        <w:rPr>
          <w:rFonts w:ascii="Palatino Linotype"/>
          <w:color w:val="538DD3"/>
          <w:spacing w:val="-2"/>
          <w:sz w:val="24"/>
          <w:u w:val="single" w:color="538DD3"/>
        </w:rPr>
        <w:t>Module</w:t>
      </w:r>
    </w:p>
    <w:p w:rsidR="00BD6F7D" w:rsidRDefault="00350048">
      <w:pPr>
        <w:pStyle w:val="BodyText"/>
        <w:spacing w:before="287"/>
        <w:ind w:left="360"/>
      </w:pPr>
      <w:r>
        <w:t>User</w:t>
      </w:r>
      <w:r>
        <w:rPr>
          <w:lang w:val="en-IN"/>
        </w:rPr>
        <w:t>module</w:t>
      </w:r>
      <w:r>
        <w:rPr>
          <w:spacing w:val="-4"/>
        </w:rPr>
        <w:t>:</w:t>
      </w:r>
    </w:p>
    <w:p w:rsidR="00BD6F7D" w:rsidRDefault="00350048">
      <w:pPr>
        <w:pStyle w:val="ListParagraph"/>
        <w:numPr>
          <w:ilvl w:val="2"/>
          <w:numId w:val="10"/>
        </w:numPr>
        <w:tabs>
          <w:tab w:val="left" w:pos="1080"/>
        </w:tabs>
        <w:rPr>
          <w:sz w:val="28"/>
        </w:rPr>
      </w:pPr>
      <w:r>
        <w:rPr>
          <w:sz w:val="28"/>
        </w:rPr>
        <w:t>Register/Login with authentication.</w:t>
      </w:r>
    </w:p>
    <w:p w:rsidR="00BD6F7D" w:rsidRDefault="00BD6F7D">
      <w:pPr>
        <w:pStyle w:val="ListParagraph"/>
        <w:tabs>
          <w:tab w:val="left" w:pos="1080"/>
        </w:tabs>
        <w:ind w:left="720" w:firstLine="0"/>
        <w:rPr>
          <w:sz w:val="28"/>
        </w:rPr>
      </w:pPr>
    </w:p>
    <w:p w:rsidR="00BD6F7D" w:rsidRDefault="00350048">
      <w:pPr>
        <w:pStyle w:val="ListParagraph"/>
        <w:numPr>
          <w:ilvl w:val="2"/>
          <w:numId w:val="10"/>
        </w:numPr>
        <w:tabs>
          <w:tab w:val="left" w:pos="1080"/>
        </w:tabs>
        <w:rPr>
          <w:sz w:val="28"/>
        </w:rPr>
      </w:pPr>
      <w:r>
        <w:rPr>
          <w:sz w:val="28"/>
        </w:rPr>
        <w:t>Browse restaurants and menu items.</w:t>
      </w:r>
    </w:p>
    <w:p w:rsidR="00BD6F7D" w:rsidRDefault="00BD6F7D">
      <w:pPr>
        <w:pStyle w:val="ListParagraph"/>
        <w:tabs>
          <w:tab w:val="left" w:pos="1080"/>
        </w:tabs>
        <w:ind w:left="720" w:firstLine="0"/>
        <w:rPr>
          <w:sz w:val="28"/>
        </w:rPr>
      </w:pPr>
    </w:p>
    <w:p w:rsidR="00BD6F7D" w:rsidRDefault="00350048">
      <w:pPr>
        <w:pStyle w:val="ListParagraph"/>
        <w:numPr>
          <w:ilvl w:val="2"/>
          <w:numId w:val="10"/>
        </w:numPr>
        <w:tabs>
          <w:tab w:val="left" w:pos="1080"/>
        </w:tabs>
        <w:rPr>
          <w:sz w:val="28"/>
        </w:rPr>
      </w:pPr>
      <w:r>
        <w:rPr>
          <w:sz w:val="28"/>
        </w:rPr>
        <w:t>Add items to cart, update/remove them, and checkout.</w:t>
      </w:r>
    </w:p>
    <w:p w:rsidR="00BD6F7D" w:rsidRDefault="00BD6F7D">
      <w:pPr>
        <w:pStyle w:val="ListParagraph"/>
        <w:tabs>
          <w:tab w:val="left" w:pos="1080"/>
        </w:tabs>
        <w:ind w:left="720" w:firstLine="0"/>
        <w:rPr>
          <w:sz w:val="28"/>
        </w:rPr>
      </w:pPr>
    </w:p>
    <w:p w:rsidR="00BD6F7D" w:rsidRDefault="00350048">
      <w:pPr>
        <w:pStyle w:val="ListParagraph"/>
        <w:numPr>
          <w:ilvl w:val="2"/>
          <w:numId w:val="10"/>
        </w:numPr>
        <w:tabs>
          <w:tab w:val="left" w:pos="1080"/>
        </w:tabs>
        <w:rPr>
          <w:sz w:val="28"/>
        </w:rPr>
      </w:pPr>
      <w:r>
        <w:rPr>
          <w:sz w:val="28"/>
        </w:rPr>
        <w:t>Place and track orders.</w:t>
      </w:r>
    </w:p>
    <w:p w:rsidR="00BD6F7D" w:rsidRDefault="00BD6F7D">
      <w:pPr>
        <w:pStyle w:val="ListParagraph"/>
        <w:tabs>
          <w:tab w:val="left" w:pos="1080"/>
        </w:tabs>
        <w:ind w:left="720" w:firstLine="0"/>
        <w:rPr>
          <w:sz w:val="28"/>
        </w:rPr>
      </w:pPr>
    </w:p>
    <w:p w:rsidR="00BD6F7D" w:rsidRDefault="00350048">
      <w:pPr>
        <w:pStyle w:val="ListParagraph"/>
        <w:numPr>
          <w:ilvl w:val="2"/>
          <w:numId w:val="10"/>
        </w:numPr>
        <w:tabs>
          <w:tab w:val="left" w:pos="1080"/>
        </w:tabs>
        <w:rPr>
          <w:sz w:val="28"/>
        </w:rPr>
      </w:pPr>
      <w:r>
        <w:rPr>
          <w:sz w:val="28"/>
        </w:rPr>
        <w:t>View order history.</w:t>
      </w:r>
    </w:p>
    <w:p w:rsidR="00BD6F7D" w:rsidRDefault="00350048">
      <w:pPr>
        <w:pStyle w:val="ListParagraph"/>
        <w:numPr>
          <w:ilvl w:val="0"/>
          <w:numId w:val="11"/>
        </w:numPr>
        <w:tabs>
          <w:tab w:val="left" w:pos="604"/>
        </w:tabs>
        <w:spacing w:before="268"/>
        <w:ind w:hanging="244"/>
        <w:rPr>
          <w:rFonts w:ascii="Palatino Linotype"/>
          <w:sz w:val="24"/>
        </w:rPr>
      </w:pPr>
      <w:r>
        <w:rPr>
          <w:rFonts w:ascii="Palatino Linotype"/>
          <w:color w:val="538DD3"/>
          <w:sz w:val="24"/>
        </w:rPr>
        <w:t>Admin</w:t>
      </w:r>
      <w:r w:rsidR="004967FD">
        <w:rPr>
          <w:rFonts w:ascii="Palatino Linotype"/>
          <w:color w:val="538DD3"/>
          <w:sz w:val="24"/>
        </w:rPr>
        <w:t xml:space="preserve"> </w:t>
      </w:r>
      <w:r>
        <w:rPr>
          <w:rFonts w:ascii="Palatino Linotype"/>
          <w:color w:val="538DD3"/>
          <w:spacing w:val="-2"/>
          <w:sz w:val="24"/>
        </w:rPr>
        <w:t>Module</w:t>
      </w:r>
    </w:p>
    <w:p w:rsidR="00BD6F7D" w:rsidRDefault="00350048">
      <w:pPr>
        <w:pStyle w:val="BodyText"/>
        <w:spacing w:before="291"/>
        <w:ind w:left="360"/>
      </w:pPr>
      <w:r>
        <w:t>Admins</w:t>
      </w:r>
      <w:r w:rsidR="004967FD">
        <w:t xml:space="preserve"> </w:t>
      </w:r>
      <w:r>
        <w:t>have</w:t>
      </w:r>
      <w:r w:rsidR="004967FD">
        <w:t xml:space="preserve"> </w:t>
      </w:r>
      <w:r>
        <w:t>full</w:t>
      </w:r>
      <w:r w:rsidR="004967FD">
        <w:t xml:space="preserve"> </w:t>
      </w:r>
      <w:r>
        <w:t>control</w:t>
      </w:r>
      <w:r w:rsidR="004967FD">
        <w:t xml:space="preserve"> </w:t>
      </w:r>
      <w:r>
        <w:t>over</w:t>
      </w:r>
      <w:r w:rsidR="004967FD">
        <w:t xml:space="preserve"> </w:t>
      </w:r>
      <w:r>
        <w:t>the</w:t>
      </w:r>
      <w:r w:rsidR="004967FD">
        <w:t xml:space="preserve"> </w:t>
      </w:r>
      <w:r>
        <w:t>platform</w:t>
      </w:r>
      <w:r w:rsidR="004967FD">
        <w:t xml:space="preserve"> </w:t>
      </w:r>
      <w:r>
        <w:t>and</w:t>
      </w:r>
      <w:r w:rsidR="004967FD">
        <w:t xml:space="preserve"> </w:t>
      </w:r>
      <w:r>
        <w:rPr>
          <w:spacing w:val="-4"/>
        </w:rPr>
        <w:t>can:</w:t>
      </w:r>
    </w:p>
    <w:p w:rsidR="00BD6F7D" w:rsidRDefault="00350048">
      <w:pPr>
        <w:pStyle w:val="ListParagraph"/>
        <w:numPr>
          <w:ilvl w:val="1"/>
          <w:numId w:val="11"/>
        </w:numPr>
        <w:tabs>
          <w:tab w:val="left" w:pos="1080"/>
        </w:tabs>
        <w:rPr>
          <w:sz w:val="28"/>
        </w:rPr>
      </w:pPr>
      <w:r>
        <w:rPr>
          <w:sz w:val="28"/>
        </w:rPr>
        <w:t>Secure admin login.</w:t>
      </w:r>
    </w:p>
    <w:p w:rsidR="00BD6F7D" w:rsidRDefault="00BD6F7D">
      <w:pPr>
        <w:pStyle w:val="ListParagraph"/>
        <w:tabs>
          <w:tab w:val="left" w:pos="1080"/>
        </w:tabs>
        <w:ind w:left="720" w:firstLine="0"/>
        <w:rPr>
          <w:sz w:val="28"/>
        </w:rPr>
      </w:pPr>
    </w:p>
    <w:p w:rsidR="00BD6F7D" w:rsidRDefault="00350048">
      <w:pPr>
        <w:pStyle w:val="ListParagraph"/>
        <w:numPr>
          <w:ilvl w:val="1"/>
          <w:numId w:val="11"/>
        </w:numPr>
        <w:tabs>
          <w:tab w:val="left" w:pos="1080"/>
        </w:tabs>
        <w:rPr>
          <w:sz w:val="28"/>
        </w:rPr>
      </w:pPr>
      <w:r>
        <w:rPr>
          <w:sz w:val="28"/>
        </w:rPr>
        <w:t>Manage restaurants, menus, and categories.</w:t>
      </w:r>
    </w:p>
    <w:p w:rsidR="00BD6F7D" w:rsidRDefault="00BD6F7D">
      <w:pPr>
        <w:pStyle w:val="ListParagraph"/>
        <w:tabs>
          <w:tab w:val="left" w:pos="1080"/>
        </w:tabs>
        <w:ind w:left="720" w:firstLine="0"/>
        <w:rPr>
          <w:sz w:val="28"/>
        </w:rPr>
      </w:pPr>
    </w:p>
    <w:p w:rsidR="00BD6F7D" w:rsidRDefault="00350048">
      <w:pPr>
        <w:pStyle w:val="ListParagraph"/>
        <w:numPr>
          <w:ilvl w:val="1"/>
          <w:numId w:val="11"/>
        </w:numPr>
        <w:tabs>
          <w:tab w:val="left" w:pos="1080"/>
        </w:tabs>
        <w:rPr>
          <w:sz w:val="28"/>
        </w:rPr>
      </w:pPr>
      <w:r>
        <w:rPr>
          <w:sz w:val="28"/>
        </w:rPr>
        <w:t>View and process customer orders.</w:t>
      </w:r>
    </w:p>
    <w:p w:rsidR="00BD6F7D" w:rsidRDefault="00BD6F7D">
      <w:pPr>
        <w:pStyle w:val="ListParagraph"/>
        <w:tabs>
          <w:tab w:val="left" w:pos="1080"/>
        </w:tabs>
        <w:ind w:left="720" w:firstLine="0"/>
        <w:rPr>
          <w:sz w:val="28"/>
        </w:rPr>
      </w:pPr>
    </w:p>
    <w:p w:rsidR="00BD6F7D" w:rsidRDefault="00350048">
      <w:pPr>
        <w:pStyle w:val="ListParagraph"/>
        <w:numPr>
          <w:ilvl w:val="1"/>
          <w:numId w:val="11"/>
        </w:numPr>
        <w:tabs>
          <w:tab w:val="left" w:pos="1080"/>
        </w:tabs>
        <w:rPr>
          <w:sz w:val="28"/>
        </w:rPr>
      </w:pPr>
      <w:r>
        <w:rPr>
          <w:sz w:val="28"/>
        </w:rPr>
        <w:t>Manage user accounts.</w:t>
      </w:r>
    </w:p>
    <w:p w:rsidR="00BD6F7D" w:rsidRDefault="00BD6F7D">
      <w:pPr>
        <w:pStyle w:val="ListParagraph"/>
        <w:tabs>
          <w:tab w:val="left" w:pos="1080"/>
        </w:tabs>
        <w:ind w:left="720" w:firstLine="0"/>
        <w:rPr>
          <w:sz w:val="28"/>
        </w:rPr>
      </w:pPr>
    </w:p>
    <w:p w:rsidR="00BD6F7D" w:rsidRDefault="00350048">
      <w:pPr>
        <w:pStyle w:val="ListParagraph"/>
        <w:numPr>
          <w:ilvl w:val="1"/>
          <w:numId w:val="11"/>
        </w:numPr>
        <w:tabs>
          <w:tab w:val="left" w:pos="1080"/>
        </w:tabs>
        <w:rPr>
          <w:sz w:val="28"/>
        </w:rPr>
      </w:pPr>
      <w:r>
        <w:rPr>
          <w:sz w:val="28"/>
        </w:rPr>
        <w:t>Generate sales and performance reports</w:t>
      </w:r>
    </w:p>
    <w:p w:rsidR="00BD6F7D" w:rsidRDefault="00350048">
      <w:pPr>
        <w:pStyle w:val="ListParagraph"/>
        <w:numPr>
          <w:ilvl w:val="0"/>
          <w:numId w:val="11"/>
        </w:numPr>
        <w:tabs>
          <w:tab w:val="left" w:pos="604"/>
        </w:tabs>
        <w:spacing w:before="264"/>
        <w:ind w:hanging="244"/>
        <w:rPr>
          <w:rFonts w:ascii="Palatino Linotype"/>
          <w:sz w:val="24"/>
        </w:rPr>
      </w:pPr>
      <w:r>
        <w:rPr>
          <w:rFonts w:ascii="Palatino Linotype"/>
          <w:color w:val="538DD3"/>
          <w:sz w:val="24"/>
        </w:rPr>
        <w:t>Sub-Admin</w:t>
      </w:r>
      <w:r w:rsidR="004967FD">
        <w:rPr>
          <w:rFonts w:ascii="Palatino Linotype"/>
          <w:color w:val="538DD3"/>
          <w:sz w:val="24"/>
        </w:rPr>
        <w:t xml:space="preserve"> </w:t>
      </w:r>
      <w:r>
        <w:rPr>
          <w:rFonts w:ascii="Palatino Linotype"/>
          <w:color w:val="538DD3"/>
          <w:spacing w:val="-2"/>
          <w:sz w:val="24"/>
        </w:rPr>
        <w:t>Module</w:t>
      </w:r>
    </w:p>
    <w:p w:rsidR="00BD6F7D" w:rsidRDefault="00350048">
      <w:pPr>
        <w:pStyle w:val="BodyText"/>
        <w:spacing w:before="291"/>
        <w:ind w:left="360"/>
      </w:pPr>
      <w:r>
        <w:t>Sub-Admins</w:t>
      </w:r>
      <w:r w:rsidR="004967FD">
        <w:t xml:space="preserve"> </w:t>
      </w:r>
      <w:r>
        <w:rPr>
          <w:spacing w:val="-4"/>
        </w:rPr>
        <w:t>can:</w:t>
      </w:r>
    </w:p>
    <w:p w:rsidR="00BD6F7D" w:rsidRDefault="00350048">
      <w:pPr>
        <w:pStyle w:val="ListParagraph"/>
        <w:numPr>
          <w:ilvl w:val="1"/>
          <w:numId w:val="11"/>
        </w:numPr>
        <w:tabs>
          <w:tab w:val="left" w:pos="1080"/>
        </w:tabs>
        <w:spacing w:before="278" w:line="322" w:lineRule="exact"/>
        <w:rPr>
          <w:spacing w:val="-2"/>
          <w:sz w:val="28"/>
        </w:rPr>
      </w:pPr>
      <w:r>
        <w:rPr>
          <w:spacing w:val="-2"/>
          <w:sz w:val="28"/>
        </w:rPr>
        <w:t>Manage menu items for their assigned restaurant.</w:t>
      </w:r>
    </w:p>
    <w:p w:rsidR="00BD6F7D" w:rsidRDefault="00BD6F7D">
      <w:pPr>
        <w:pStyle w:val="ListParagraph"/>
        <w:tabs>
          <w:tab w:val="left" w:pos="1080"/>
        </w:tabs>
        <w:ind w:left="720" w:firstLine="0"/>
        <w:rPr>
          <w:spacing w:val="-2"/>
          <w:sz w:val="28"/>
        </w:rPr>
      </w:pPr>
    </w:p>
    <w:p w:rsidR="00BD6F7D" w:rsidRDefault="00350048">
      <w:pPr>
        <w:pStyle w:val="ListParagraph"/>
        <w:numPr>
          <w:ilvl w:val="1"/>
          <w:numId w:val="11"/>
        </w:numPr>
        <w:tabs>
          <w:tab w:val="left" w:pos="1080"/>
        </w:tabs>
        <w:rPr>
          <w:spacing w:val="-2"/>
          <w:sz w:val="28"/>
        </w:rPr>
      </w:pPr>
      <w:r>
        <w:rPr>
          <w:spacing w:val="-2"/>
          <w:sz w:val="28"/>
        </w:rPr>
        <w:t>Process and track restaurant-specific orders.</w:t>
      </w:r>
    </w:p>
    <w:p w:rsidR="00BD6F7D" w:rsidRDefault="00BD6F7D">
      <w:pPr>
        <w:pStyle w:val="ListParagraph"/>
        <w:tabs>
          <w:tab w:val="left" w:pos="1080"/>
        </w:tabs>
        <w:ind w:left="720" w:firstLine="0"/>
        <w:rPr>
          <w:spacing w:val="-2"/>
          <w:sz w:val="28"/>
        </w:rPr>
      </w:pPr>
    </w:p>
    <w:p w:rsidR="00BD6F7D" w:rsidRDefault="00350048">
      <w:pPr>
        <w:pStyle w:val="ListParagraph"/>
        <w:numPr>
          <w:ilvl w:val="1"/>
          <w:numId w:val="11"/>
        </w:numPr>
        <w:tabs>
          <w:tab w:val="left" w:pos="1080"/>
        </w:tabs>
        <w:rPr>
          <w:sz w:val="20"/>
        </w:rPr>
        <w:sectPr w:rsidR="00BD6F7D">
          <w:pgSz w:w="12240" w:h="15840"/>
          <w:pgMar w:top="136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r>
        <w:rPr>
          <w:spacing w:val="-2"/>
          <w:sz w:val="28"/>
        </w:rPr>
        <w:t>Limited access (cannot create other admins).</w:t>
      </w:r>
    </w:p>
    <w:p w:rsidR="00BD6F7D" w:rsidRDefault="00350048">
      <w:pPr>
        <w:pStyle w:val="Heading21"/>
        <w:ind w:left="0" w:firstLine="0"/>
      </w:pPr>
      <w:r>
        <w:rPr>
          <w:noProof/>
          <w:lang w:val="en-IN" w:eastAsia="en-IN"/>
        </w:rPr>
        <w:lastRenderedPageBreak/>
        <mc:AlternateContent>
          <mc:Choice Requires="wpg">
            <w:drawing>
              <wp:anchor distT="0" distB="0" distL="0" distR="0" simplePos="0" relativeHeight="2" behindDoc="1" locked="0" layoutInCell="1" allowOverlap="1">
                <wp:simplePos x="0" y="0"/>
                <wp:positionH relativeFrom="page">
                  <wp:posOffset>304165</wp:posOffset>
                </wp:positionH>
                <wp:positionV relativeFrom="page">
                  <wp:posOffset>304800</wp:posOffset>
                </wp:positionV>
                <wp:extent cx="7165975" cy="9451975"/>
                <wp:effectExtent l="0" t="0" r="0" b="0"/>
                <wp:wrapNone/>
                <wp:docPr id="1063"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975" cy="9451975"/>
                          <a:chOff x="66010" y="0"/>
                          <a:chExt cx="7165975" cy="9451796"/>
                        </a:xfrm>
                      </wpg:grpSpPr>
                      <wps:wsp>
                        <wps:cNvPr id="30" name="Freeform 30"/>
                        <wps:cNvSpPr/>
                        <wps:spPr>
                          <a:xfrm>
                            <a:off x="66010" y="0"/>
                            <a:ext cx="7165975" cy="9433560"/>
                          </a:xfrm>
                          <a:custGeom>
                            <a:avLst/>
                            <a:gdLst/>
                            <a:ahLst/>
                            <a:cxnLst/>
                            <a:rect l="l" t="t" r="r" b="b"/>
                            <a:pathLst>
                              <a:path w="7165975" h="9433560">
                                <a:moveTo>
                                  <a:pt x="7153389" y="12192"/>
                                </a:moveTo>
                                <a:lnTo>
                                  <a:pt x="7147306" y="12192"/>
                                </a:lnTo>
                                <a:lnTo>
                                  <a:pt x="18288" y="12192"/>
                                </a:lnTo>
                                <a:lnTo>
                                  <a:pt x="12192" y="12192"/>
                                </a:lnTo>
                                <a:lnTo>
                                  <a:pt x="12192" y="18288"/>
                                </a:lnTo>
                                <a:lnTo>
                                  <a:pt x="18288" y="18288"/>
                                </a:lnTo>
                                <a:lnTo>
                                  <a:pt x="7147306" y="18288"/>
                                </a:lnTo>
                                <a:lnTo>
                                  <a:pt x="7153389" y="18288"/>
                                </a:lnTo>
                                <a:lnTo>
                                  <a:pt x="7153389" y="12192"/>
                                </a:lnTo>
                                <a:close/>
                              </a:path>
                              <a:path w="7165975" h="9433560">
                                <a:moveTo>
                                  <a:pt x="7165594" y="0"/>
                                </a:moveTo>
                                <a:lnTo>
                                  <a:pt x="7165594" y="0"/>
                                </a:lnTo>
                                <a:lnTo>
                                  <a:pt x="0" y="0"/>
                                </a:lnTo>
                                <a:lnTo>
                                  <a:pt x="0" y="6096"/>
                                </a:lnTo>
                                <a:lnTo>
                                  <a:pt x="0" y="18237"/>
                                </a:lnTo>
                                <a:lnTo>
                                  <a:pt x="0" y="9433255"/>
                                </a:lnTo>
                                <a:lnTo>
                                  <a:pt x="6096" y="9433255"/>
                                </a:lnTo>
                                <a:lnTo>
                                  <a:pt x="6096" y="18288"/>
                                </a:lnTo>
                                <a:lnTo>
                                  <a:pt x="6096" y="6096"/>
                                </a:lnTo>
                                <a:lnTo>
                                  <a:pt x="18288" y="6096"/>
                                </a:lnTo>
                                <a:lnTo>
                                  <a:pt x="7147306" y="6096"/>
                                </a:lnTo>
                                <a:lnTo>
                                  <a:pt x="7159498" y="6096"/>
                                </a:lnTo>
                                <a:lnTo>
                                  <a:pt x="7159498" y="18288"/>
                                </a:lnTo>
                                <a:lnTo>
                                  <a:pt x="7165581" y="18288"/>
                                </a:lnTo>
                                <a:lnTo>
                                  <a:pt x="7165581" y="6096"/>
                                </a:lnTo>
                                <a:lnTo>
                                  <a:pt x="7165594" y="0"/>
                                </a:lnTo>
                                <a:close/>
                              </a:path>
                            </a:pathLst>
                          </a:custGeom>
                          <a:solidFill>
                            <a:srgbClr val="000000"/>
                          </a:solidFill>
                        </wps:spPr>
                        <wps:bodyPr>
                          <a:prstTxWarp prst="textNoShape">
                            <a:avLst/>
                          </a:prstTxWarp>
                        </wps:bodyPr>
                      </wps:wsp>
                      <wps:wsp>
                        <wps:cNvPr id="31" name="Freeform 31"/>
                        <wps:cNvSpPr/>
                        <wps:spPr>
                          <a:xfrm>
                            <a:off x="72106" y="18237"/>
                            <a:ext cx="6350" cy="9415145"/>
                          </a:xfrm>
                          <a:custGeom>
                            <a:avLst/>
                            <a:gdLst/>
                            <a:ahLst/>
                            <a:cxnLst/>
                            <a:rect l="l" t="t" r="r" b="b"/>
                            <a:pathLst>
                              <a:path w="6350" h="9415145">
                                <a:moveTo>
                                  <a:pt x="6096" y="0"/>
                                </a:moveTo>
                                <a:lnTo>
                                  <a:pt x="0" y="0"/>
                                </a:lnTo>
                                <a:lnTo>
                                  <a:pt x="0" y="9415018"/>
                                </a:lnTo>
                                <a:lnTo>
                                  <a:pt x="6096" y="9415018"/>
                                </a:lnTo>
                                <a:lnTo>
                                  <a:pt x="6096" y="0"/>
                                </a:lnTo>
                                <a:close/>
                              </a:path>
                            </a:pathLst>
                          </a:custGeom>
                          <a:solidFill>
                            <a:srgbClr val="FFFFFF"/>
                          </a:solidFill>
                        </wps:spPr>
                        <wps:bodyPr>
                          <a:prstTxWarp prst="textNoShape">
                            <a:avLst/>
                          </a:prstTxWarp>
                        </wps:bodyPr>
                      </wps:wsp>
                      <wps:wsp>
                        <wps:cNvPr id="32" name="Freeform 32"/>
                        <wps:cNvSpPr/>
                        <wps:spPr>
                          <a:xfrm>
                            <a:off x="66010" y="18236"/>
                            <a:ext cx="7165975" cy="9433560"/>
                          </a:xfrm>
                          <a:custGeom>
                            <a:avLst/>
                            <a:gdLst/>
                            <a:ahLst/>
                            <a:cxnLst/>
                            <a:rect l="l" t="t" r="r" b="b"/>
                            <a:pathLst>
                              <a:path w="7165975" h="9433560">
                                <a:moveTo>
                                  <a:pt x="18288" y="0"/>
                                </a:moveTo>
                                <a:lnTo>
                                  <a:pt x="12192" y="0"/>
                                </a:lnTo>
                                <a:lnTo>
                                  <a:pt x="12192" y="9415018"/>
                                </a:lnTo>
                                <a:lnTo>
                                  <a:pt x="18288" y="9415018"/>
                                </a:lnTo>
                                <a:lnTo>
                                  <a:pt x="18288" y="0"/>
                                </a:lnTo>
                                <a:close/>
                              </a:path>
                              <a:path w="7165975" h="9433560">
                                <a:moveTo>
                                  <a:pt x="7153389" y="9415031"/>
                                </a:moveTo>
                                <a:lnTo>
                                  <a:pt x="7147306" y="9415031"/>
                                </a:lnTo>
                                <a:lnTo>
                                  <a:pt x="18288" y="9415031"/>
                                </a:lnTo>
                                <a:lnTo>
                                  <a:pt x="12192" y="9415031"/>
                                </a:lnTo>
                                <a:lnTo>
                                  <a:pt x="12192" y="9421114"/>
                                </a:lnTo>
                                <a:lnTo>
                                  <a:pt x="18288" y="9421114"/>
                                </a:lnTo>
                                <a:lnTo>
                                  <a:pt x="7147306" y="9421114"/>
                                </a:lnTo>
                                <a:lnTo>
                                  <a:pt x="7153389" y="9421114"/>
                                </a:lnTo>
                                <a:lnTo>
                                  <a:pt x="7153389" y="9415031"/>
                                </a:lnTo>
                                <a:close/>
                              </a:path>
                              <a:path w="7165975" h="9433560">
                                <a:moveTo>
                                  <a:pt x="7153389" y="0"/>
                                </a:moveTo>
                                <a:lnTo>
                                  <a:pt x="7147306" y="0"/>
                                </a:lnTo>
                                <a:lnTo>
                                  <a:pt x="7147306" y="9415018"/>
                                </a:lnTo>
                                <a:lnTo>
                                  <a:pt x="7153389" y="9415018"/>
                                </a:lnTo>
                                <a:lnTo>
                                  <a:pt x="7153389" y="0"/>
                                </a:lnTo>
                                <a:close/>
                              </a:path>
                              <a:path w="7165975" h="9433560">
                                <a:moveTo>
                                  <a:pt x="7165594" y="9427223"/>
                                </a:moveTo>
                                <a:lnTo>
                                  <a:pt x="7165581" y="9415018"/>
                                </a:lnTo>
                                <a:lnTo>
                                  <a:pt x="7165581" y="0"/>
                                </a:lnTo>
                                <a:lnTo>
                                  <a:pt x="7159498" y="0"/>
                                </a:lnTo>
                                <a:lnTo>
                                  <a:pt x="7159498" y="9415018"/>
                                </a:lnTo>
                                <a:lnTo>
                                  <a:pt x="7159498" y="9427223"/>
                                </a:lnTo>
                                <a:lnTo>
                                  <a:pt x="7147306" y="9427223"/>
                                </a:lnTo>
                                <a:lnTo>
                                  <a:pt x="18288" y="9427223"/>
                                </a:lnTo>
                                <a:lnTo>
                                  <a:pt x="6096" y="9427223"/>
                                </a:lnTo>
                                <a:lnTo>
                                  <a:pt x="6096" y="9415018"/>
                                </a:lnTo>
                                <a:lnTo>
                                  <a:pt x="0" y="9415018"/>
                                </a:lnTo>
                                <a:lnTo>
                                  <a:pt x="0" y="9427223"/>
                                </a:lnTo>
                                <a:lnTo>
                                  <a:pt x="0" y="9433306"/>
                                </a:lnTo>
                                <a:lnTo>
                                  <a:pt x="7165594" y="9433306"/>
                                </a:lnTo>
                                <a:lnTo>
                                  <a:pt x="7165594" y="9427223"/>
                                </a:lnTo>
                                <a:close/>
                              </a:path>
                            </a:pathLst>
                          </a:custGeom>
                          <a:solidFill>
                            <a:srgbClr val="000000"/>
                          </a:solidFill>
                        </wps:spPr>
                        <wps:bodyPr>
                          <a:prstTxWarp prst="textNoShape">
                            <a:avLst/>
                          </a:prstTxWarp>
                        </wps:bodyPr>
                      </wps:wsp>
                    </wpg:wgp>
                  </a:graphicData>
                </a:graphic>
              </wp:anchor>
            </w:drawing>
          </mc:Choice>
          <mc:Fallback>
            <w:pict>
              <v:group w14:anchorId="23BBC93C" id="Group 59" o:spid="_x0000_s1026" style="position:absolute;margin-left:23.95pt;margin-top:24pt;width:564.25pt;height:744.25pt;z-index:-503316478;mso-wrap-distance-left:0;mso-wrap-distance-right:0;mso-position-horizontal-relative:page;mso-position-vertical-relative:page" coordorigin="660" coordsize="71659,9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">
                <v:shape id="Freeform 30" o:spid="_x0000_s1027" style="position:absolute;left:660;width:71659;height:94335;visibility:visible;mso-wrap-style:square;v-text-anchor:top" coordsize="7165975,943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" path="m7153389,12192r-6083,l18288,12192r-6096,l12192,18288r6096,l7147306,18288r6083,l7153389,12192xem7165594,r,l,,,6096,,18237,,9433255r6096,l6096,18288r,-12192l18288,6096r7129018,l7159498,6096r,12192l7165581,18288r,-12192l7165594,xe" fillcolor="black" stroked="f">
                  <v:path arrowok="t"/>
                </v:shape>
                <v:shape id="Freeform 31" o:spid="_x0000_s1028" style="position:absolute;left:721;top:182;width:63;height:94151;visibility:visible;mso-wrap-style:square;v-text-anchor:top" coordsize="6350,941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" path="m6096,l,,,9415018r6096,l6096,xe" stroked="f">
                  <v:path arrowok="t"/>
                </v:shape>
                <v:shape id="Freeform 32" o:spid="_x0000_s1029" style="position:absolute;left:660;top:182;width:71659;height:94335;visibility:visible;mso-wrap-style:square;v-text-anchor:top" coordsize="7165975,943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" path="m18288,l12192,r,9415018l18288,9415018,18288,xem7153389,9415031r-6083,l18288,9415031r-6096,l12192,9421114r6096,l7147306,9421114r6083,l7153389,9415031xem7153389,r-6083,l7147306,9415018r6083,l7153389,xem7165594,9427223r-13,-12205l7165581,r-6083,l7159498,9415018r,12205l7147306,9427223r-7129018,l6096,9427223r,-12205l,9415018r,12205l,9433306r7165594,l7165594,9427223xe" fillcolor="black" stroked="f">
                  <v:path arrowok="t"/>
                </v:shape>
                <w10:wrap anchorx="page" anchory="page"/>
              </v:group>
            </w:pict>
          </mc:Fallback>
        </mc:AlternateContent>
      </w:r>
      <w:r>
        <w:rPr>
          <w:lang w:val="en-IN"/>
        </w:rPr>
        <w:t>R</w:t>
      </w:r>
      <w:r>
        <w:t>elationship</w:t>
      </w:r>
      <w:r w:rsidR="004967FD">
        <w:t xml:space="preserve"> </w:t>
      </w:r>
      <w:r>
        <w:t>between</w:t>
      </w:r>
      <w:r w:rsidR="004967FD">
        <w:t xml:space="preserve"> </w:t>
      </w:r>
      <w:r>
        <w:t>tables</w:t>
      </w:r>
      <w:r w:rsidR="004967FD">
        <w:t xml:space="preserve"> </w:t>
      </w:r>
      <w:r>
        <w:t>(Class</w:t>
      </w:r>
      <w:r w:rsidR="004967FD">
        <w:t xml:space="preserve"> </w:t>
      </w:r>
      <w:r>
        <w:rPr>
          <w:spacing w:val="-2"/>
        </w:rPr>
        <w:t>Diagram)</w:t>
      </w:r>
    </w:p>
    <w:p w:rsidR="00BD6F7D" w:rsidRDefault="00BD6F7D">
      <w:pPr>
        <w:pStyle w:val="Heading21"/>
        <w:ind w:firstLine="0"/>
      </w:pPr>
    </w:p>
    <w:p w:rsidR="00BD6F7D" w:rsidRDefault="00350048">
      <w:pPr>
        <w:pStyle w:val="Heading21"/>
        <w:ind w:firstLine="0"/>
      </w:pPr>
      <w:r>
        <w:rPr>
          <w:noProof/>
          <w:lang w:val="en-IN" w:eastAsia="en-IN"/>
        </w:rPr>
        <w:drawing>
          <wp:inline distT="0" distB="0" distL="0" distR="0">
            <wp:extent cx="5399405" cy="6409055"/>
            <wp:effectExtent l="0" t="0" r="0" b="0"/>
            <wp:docPr id="106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38" cstate="print"/>
                    <a:srcRect/>
                    <a:stretch/>
                  </pic:blipFill>
                  <pic:spPr>
                    <a:xfrm>
                      <a:off x="0" y="0"/>
                      <a:ext cx="5399405" cy="6409055"/>
                    </a:xfrm>
                    <a:prstGeom prst="rect">
                      <a:avLst/>
                    </a:prstGeom>
                  </pic:spPr>
                </pic:pic>
              </a:graphicData>
            </a:graphic>
          </wp:inline>
        </w:drawing>
      </w:r>
    </w:p>
    <w:p w:rsidR="00BD6F7D" w:rsidRDefault="00BD6F7D">
      <w:pPr>
        <w:pStyle w:val="Heading21"/>
        <w:ind w:firstLine="0"/>
      </w:pPr>
    </w:p>
    <w:p w:rsidR="00BD6F7D" w:rsidRDefault="00BD6F7D">
      <w:pPr>
        <w:pStyle w:val="Heading21"/>
        <w:ind w:firstLine="0"/>
      </w:pPr>
    </w:p>
    <w:p w:rsidR="00BD6F7D" w:rsidRDefault="00BD6F7D">
      <w:pPr>
        <w:pStyle w:val="Heading21"/>
        <w:ind w:firstLine="0"/>
      </w:pPr>
    </w:p>
    <w:p w:rsidR="00BD6F7D" w:rsidRDefault="00BD6F7D">
      <w:pPr>
        <w:pStyle w:val="Heading21"/>
        <w:sectPr w:rsidR="00BD6F7D">
          <w:pgSz w:w="12240" w:h="15840"/>
          <w:pgMar w:top="1360" w:right="1080" w:bottom="440" w:left="720" w:header="0" w:footer="249" w:gutter="0"/>
          <w:cols w:space="720"/>
        </w:sectPr>
      </w:pPr>
    </w:p>
    <w:p w:rsidR="00BD6F7D" w:rsidRDefault="00350048">
      <w:pPr>
        <w:pStyle w:val="ListParagraph"/>
        <w:numPr>
          <w:ilvl w:val="1"/>
          <w:numId w:val="12"/>
        </w:numPr>
        <w:tabs>
          <w:tab w:val="left" w:pos="662"/>
        </w:tabs>
        <w:spacing w:before="43"/>
        <w:ind w:left="662" w:hanging="302"/>
        <w:rPr>
          <w:rFonts w:ascii="Palatino Linotype"/>
          <w:sz w:val="24"/>
        </w:rPr>
      </w:pPr>
      <w:r>
        <w:rPr>
          <w:rFonts w:ascii="Palatino Linotype"/>
          <w:color w:val="538DD3"/>
          <w:sz w:val="24"/>
          <w:u w:val="single" w:color="538DD3"/>
        </w:rPr>
        <w:lastRenderedPageBreak/>
        <w:t>PROCEDURAL</w:t>
      </w:r>
      <w:r>
        <w:rPr>
          <w:rFonts w:ascii="Palatino Linotype"/>
          <w:color w:val="538DD3"/>
          <w:spacing w:val="-2"/>
          <w:sz w:val="24"/>
          <w:u w:val="single" w:color="538DD3"/>
        </w:rPr>
        <w:t>DESIGN:</w:t>
      </w:r>
    </w:p>
    <w:p w:rsidR="00BD6F7D" w:rsidRDefault="00350048">
      <w:pPr>
        <w:spacing w:before="157"/>
        <w:ind w:left="360"/>
        <w:jc w:val="both"/>
        <w:rPr>
          <w:rFonts w:ascii="Palatino Linotype"/>
          <w:sz w:val="24"/>
        </w:rPr>
      </w:pPr>
      <w:r>
        <w:rPr>
          <w:rFonts w:ascii="Palatino Linotype"/>
          <w:sz w:val="24"/>
        </w:rPr>
        <w:t>Process</w:t>
      </w:r>
      <w:r w:rsidR="004967FD">
        <w:rPr>
          <w:rFonts w:ascii="Palatino Linotype"/>
          <w:sz w:val="24"/>
        </w:rPr>
        <w:t xml:space="preserve"> </w:t>
      </w:r>
      <w:r>
        <w:rPr>
          <w:rFonts w:ascii="Palatino Linotype"/>
          <w:sz w:val="24"/>
        </w:rPr>
        <w:t>logic(flowchart) of</w:t>
      </w:r>
      <w:r w:rsidR="004967FD">
        <w:rPr>
          <w:rFonts w:ascii="Palatino Linotype"/>
          <w:sz w:val="24"/>
        </w:rPr>
        <w:t xml:space="preserve"> </w:t>
      </w:r>
      <w:r>
        <w:rPr>
          <w:rFonts w:ascii="Palatino Linotype"/>
          <w:sz w:val="24"/>
        </w:rPr>
        <w:t>each</w:t>
      </w:r>
      <w:r w:rsidR="004967FD">
        <w:rPr>
          <w:rFonts w:ascii="Palatino Linotype"/>
          <w:sz w:val="24"/>
        </w:rPr>
        <w:t xml:space="preserve"> </w:t>
      </w:r>
      <w:r>
        <w:rPr>
          <w:rFonts w:ascii="Palatino Linotype"/>
          <w:spacing w:val="-2"/>
          <w:sz w:val="24"/>
        </w:rPr>
        <w:t>module</w:t>
      </w:r>
    </w:p>
    <w:p w:rsidR="00BD6F7D" w:rsidRDefault="00350048">
      <w:pPr>
        <w:pStyle w:val="Heading21"/>
        <w:numPr>
          <w:ilvl w:val="2"/>
          <w:numId w:val="12"/>
        </w:numPr>
        <w:tabs>
          <w:tab w:val="left" w:pos="1124"/>
        </w:tabs>
        <w:spacing w:before="172"/>
        <w:ind w:left="1124" w:hanging="716"/>
      </w:pPr>
      <w:r>
        <w:t>User</w:t>
      </w:r>
      <w:r w:rsidR="004967FD">
        <w:t xml:space="preserve"> </w:t>
      </w:r>
      <w:r>
        <w:rPr>
          <w:spacing w:val="-2"/>
        </w:rPr>
        <w:t>Design</w:t>
      </w:r>
    </w:p>
    <w:p w:rsidR="00BD6F7D" w:rsidRDefault="00350048">
      <w:pPr>
        <w:pStyle w:val="BodyText"/>
        <w:spacing w:before="351" w:line="350" w:lineRule="auto"/>
        <w:ind w:left="360" w:right="1802"/>
        <w:jc w:val="both"/>
      </w:pPr>
      <w:r>
        <w:t xml:space="preserve">In user design we have done our task for user. Here we provide facilityaboutFooddeliveryportalInindexpageusercanselectanyoptions </w:t>
      </w:r>
      <w:r>
        <w:rPr>
          <w:spacing w:val="-2"/>
        </w:rPr>
        <w:t>which</w:t>
      </w:r>
      <w:r w:rsidR="004967FD">
        <w:rPr>
          <w:spacing w:val="-2"/>
        </w:rPr>
        <w:t xml:space="preserve"> </w:t>
      </w:r>
      <w:r>
        <w:rPr>
          <w:spacing w:val="-2"/>
        </w:rPr>
        <w:t>is</w:t>
      </w:r>
      <w:r w:rsidR="004967FD">
        <w:rPr>
          <w:spacing w:val="-2"/>
        </w:rPr>
        <w:t xml:space="preserve"> </w:t>
      </w:r>
      <w:r>
        <w:rPr>
          <w:spacing w:val="-2"/>
        </w:rPr>
        <w:t>needed</w:t>
      </w:r>
      <w:r w:rsidR="004967FD">
        <w:rPr>
          <w:spacing w:val="-2"/>
        </w:rPr>
        <w:t xml:space="preserve"> </w:t>
      </w:r>
      <w:r>
        <w:rPr>
          <w:spacing w:val="-2"/>
        </w:rPr>
        <w:t>by</w:t>
      </w:r>
      <w:r w:rsidR="004967FD">
        <w:rPr>
          <w:spacing w:val="-2"/>
        </w:rPr>
        <w:t xml:space="preserve"> </w:t>
      </w:r>
      <w:r>
        <w:rPr>
          <w:spacing w:val="-2"/>
        </w:rPr>
        <w:t>him/her</w:t>
      </w:r>
      <w:r w:rsidR="004967FD">
        <w:rPr>
          <w:spacing w:val="-2"/>
        </w:rPr>
        <w:t xml:space="preserve"> </w:t>
      </w:r>
      <w:r>
        <w:rPr>
          <w:spacing w:val="-2"/>
        </w:rPr>
        <w:t>.By</w:t>
      </w:r>
      <w:r w:rsidR="004967FD">
        <w:rPr>
          <w:spacing w:val="-2"/>
        </w:rPr>
        <w:t xml:space="preserve"> </w:t>
      </w:r>
      <w:r>
        <w:rPr>
          <w:spacing w:val="-2"/>
        </w:rPr>
        <w:t>selecting</w:t>
      </w:r>
      <w:r w:rsidR="004967FD">
        <w:rPr>
          <w:spacing w:val="-2"/>
        </w:rPr>
        <w:t xml:space="preserve"> </w:t>
      </w:r>
      <w:r>
        <w:rPr>
          <w:spacing w:val="-2"/>
        </w:rPr>
        <w:t>option</w:t>
      </w:r>
      <w:r w:rsidR="004967FD">
        <w:rPr>
          <w:spacing w:val="-2"/>
        </w:rPr>
        <w:t xml:space="preserve"> </w:t>
      </w:r>
      <w:r>
        <w:rPr>
          <w:spacing w:val="-2"/>
        </w:rPr>
        <w:t>she/she</w:t>
      </w:r>
      <w:r w:rsidR="004967FD">
        <w:rPr>
          <w:spacing w:val="-2"/>
        </w:rPr>
        <w:t xml:space="preserve"> </w:t>
      </w:r>
      <w:r>
        <w:rPr>
          <w:spacing w:val="-2"/>
        </w:rPr>
        <w:t>can</w:t>
      </w:r>
      <w:r w:rsidR="004967FD">
        <w:rPr>
          <w:spacing w:val="-2"/>
        </w:rPr>
        <w:t xml:space="preserve"> </w:t>
      </w:r>
      <w:r>
        <w:rPr>
          <w:spacing w:val="-2"/>
        </w:rPr>
        <w:t>see</w:t>
      </w:r>
      <w:r w:rsidR="004967FD">
        <w:rPr>
          <w:spacing w:val="-2"/>
        </w:rPr>
        <w:t xml:space="preserve"> </w:t>
      </w:r>
      <w:r>
        <w:rPr>
          <w:spacing w:val="-2"/>
        </w:rPr>
        <w:t>the</w:t>
      </w:r>
      <w:r w:rsidR="004967FD">
        <w:rPr>
          <w:spacing w:val="-2"/>
        </w:rPr>
        <w:t xml:space="preserve"> </w:t>
      </w:r>
      <w:r>
        <w:rPr>
          <w:spacing w:val="-2"/>
        </w:rPr>
        <w:t xml:space="preserve">desired </w:t>
      </w:r>
      <w:r>
        <w:t>page. Then he/she can get the all</w:t>
      </w:r>
      <w:r w:rsidR="004967FD">
        <w:t xml:space="preserve"> </w:t>
      </w:r>
      <w:r>
        <w:t>oriented information finally. The design of user panel is shown in following flow chart….</w:t>
      </w:r>
    </w:p>
    <w:p w:rsidR="00BD6F7D" w:rsidRDefault="00350048">
      <w:pPr>
        <w:pStyle w:val="BodyText"/>
        <w:spacing w:before="7"/>
        <w:rPr>
          <w:sz w:val="11"/>
        </w:rPr>
      </w:pPr>
      <w:r>
        <w:rPr>
          <w:noProof/>
          <w:sz w:val="11"/>
          <w:lang w:val="en-IN" w:eastAsia="en-IN"/>
        </w:rPr>
        <w:drawing>
          <wp:anchor distT="0" distB="0" distL="0" distR="0" simplePos="0" relativeHeight="3" behindDoc="1" locked="0" layoutInCell="1" allowOverlap="1">
            <wp:simplePos x="0" y="0"/>
            <wp:positionH relativeFrom="page">
              <wp:posOffset>2652395</wp:posOffset>
            </wp:positionH>
            <wp:positionV relativeFrom="paragraph">
              <wp:posOffset>99695</wp:posOffset>
            </wp:positionV>
            <wp:extent cx="2040889" cy="5086350"/>
            <wp:effectExtent l="0" t="0" r="0" b="0"/>
            <wp:wrapTopAndBottom/>
            <wp:docPr id="1068"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64"/>
                    <pic:cNvPicPr/>
                  </pic:nvPicPr>
                  <pic:blipFill>
                    <a:blip r:embed="rId39" cstate="print"/>
                    <a:srcRect/>
                    <a:stretch/>
                  </pic:blipFill>
                  <pic:spPr>
                    <a:xfrm>
                      <a:off x="0" y="0"/>
                      <a:ext cx="2040889" cy="5086350"/>
                    </a:xfrm>
                    <a:prstGeom prst="rect">
                      <a:avLst/>
                    </a:prstGeom>
                  </pic:spPr>
                </pic:pic>
              </a:graphicData>
            </a:graphic>
          </wp:anchor>
        </w:drawing>
      </w:r>
    </w:p>
    <w:p w:rsidR="00BD6F7D" w:rsidRDefault="00BD6F7D">
      <w:pPr>
        <w:pStyle w:val="BodyText"/>
        <w:spacing w:before="106"/>
      </w:pPr>
    </w:p>
    <w:p w:rsidR="00BD6F7D" w:rsidRDefault="00350048">
      <w:pPr>
        <w:ind w:left="1852" w:right="2199"/>
        <w:jc w:val="center"/>
        <w:rPr>
          <w:b/>
          <w:sz w:val="24"/>
        </w:rPr>
      </w:pPr>
      <w:r>
        <w:rPr>
          <w:b/>
          <w:sz w:val="24"/>
        </w:rPr>
        <w:t>Fig.4.1:Theuserpanelflowchart</w:t>
      </w:r>
      <w:r>
        <w:rPr>
          <w:b/>
          <w:spacing w:val="-4"/>
          <w:sz w:val="24"/>
        </w:rPr>
        <w:t>part.</w:t>
      </w:r>
    </w:p>
    <w:p w:rsidR="00BD6F7D" w:rsidRDefault="00BD6F7D">
      <w:pPr>
        <w:jc w:val="center"/>
        <w:rPr>
          <w:b/>
          <w:sz w:val="24"/>
        </w:rPr>
        <w:sectPr w:rsidR="00BD6F7D">
          <w:pgSz w:w="12240" w:h="15840"/>
          <w:pgMar w:top="1380" w:right="1080" w:bottom="440" w:left="720" w:header="0" w:footer="249" w:gutter="0"/>
          <w:pgBorders w:offsetFrom="page">
            <w:top w:val="double" w:sz="4" w:space="24" w:color="000000"/>
            <w:left w:val="double" w:sz="4" w:space="24" w:color="000000"/>
            <w:bottom w:val="double" w:sz="4" w:space="24" w:color="000000"/>
            <w:right w:val="double" w:sz="4" w:space="24" w:color="000000"/>
          </w:pgBorders>
          <w:cols w:space="720"/>
        </w:sectPr>
      </w:pPr>
    </w:p>
    <w:p w:rsidR="00BD6F7D" w:rsidRDefault="00350048">
      <w:pPr>
        <w:pStyle w:val="Heading21"/>
        <w:numPr>
          <w:ilvl w:val="2"/>
          <w:numId w:val="12"/>
        </w:numPr>
        <w:tabs>
          <w:tab w:val="left" w:pos="1080"/>
        </w:tabs>
        <w:ind w:left="1080"/>
      </w:pPr>
      <w:r>
        <w:lastRenderedPageBreak/>
        <w:t xml:space="preserve">System Flowchart </w:t>
      </w:r>
    </w:p>
    <w:p w:rsidR="00BD6F7D" w:rsidRDefault="00350048">
      <w:pPr>
        <w:pStyle w:val="BodyText"/>
        <w:spacing w:before="318" w:line="408" w:lineRule="auto"/>
        <w:ind w:left="360" w:right="438"/>
        <w:jc w:val="both"/>
      </w:pPr>
      <w:r>
        <w:t>We have system flow chart for food ordering systemA system flowchart for an online food delivery system visually represents the steps from customer order to delivery, including user interactions like browsing menus, placing orders, and making payments, and backend processes such as restaurant confirmation, kitchen preparation, and driver assignment. Key stages typically involve Customer Actions (selecting a restaurant and items), System Processing (payment processing and order routing), and Restaurant &amp; Delivery Operations (order confirmation, preparation, and delivery to the customer . We can</w:t>
      </w:r>
      <w:r w:rsidR="004967FD">
        <w:t xml:space="preserve"> </w:t>
      </w:r>
      <w:r>
        <w:t>describe admin login</w:t>
      </w:r>
      <w:r w:rsidR="004967FD">
        <w:t xml:space="preserve"> </w:t>
      </w:r>
      <w:r>
        <w:t>by using</w:t>
      </w:r>
      <w:r w:rsidR="004967FD">
        <w:t xml:space="preserve"> </w:t>
      </w:r>
      <w:r>
        <w:t>below flow chart given below—</w:t>
      </w:r>
    </w:p>
    <w:p w:rsidR="00BD6F7D" w:rsidRDefault="00BD6F7D">
      <w:pPr>
        <w:pStyle w:val="BodyText"/>
        <w:spacing w:line="408" w:lineRule="auto"/>
        <w:jc w:val="both"/>
        <w:sectPr w:rsidR="00BD6F7D">
          <w:pgSz w:w="12240" w:h="15840"/>
          <w:pgMar w:top="136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p>
    <w:p w:rsidR="00BD6F7D" w:rsidRDefault="00350048">
      <w:pPr>
        <w:pStyle w:val="BodyText"/>
        <w:ind w:left="485"/>
        <w:rPr>
          <w:sz w:val="20"/>
        </w:rPr>
      </w:pPr>
      <w:r>
        <w:rPr>
          <w:noProof/>
          <w:lang w:val="en-IN" w:eastAsia="en-IN"/>
        </w:rPr>
        <w:lastRenderedPageBreak/>
        <w:drawing>
          <wp:inline distT="0" distB="0" distL="0" distR="0">
            <wp:extent cx="5838825" cy="6210300"/>
            <wp:effectExtent l="0" t="0" r="0" b="0"/>
            <wp:docPr id="106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40" cstate="print"/>
                    <a:srcRect/>
                    <a:stretch/>
                  </pic:blipFill>
                  <pic:spPr>
                    <a:xfrm>
                      <a:off x="0" y="0"/>
                      <a:ext cx="5838825" cy="6210300"/>
                    </a:xfrm>
                    <a:prstGeom prst="rect">
                      <a:avLst/>
                    </a:prstGeom>
                  </pic:spPr>
                </pic:pic>
              </a:graphicData>
            </a:graphic>
          </wp:inline>
        </w:drawing>
      </w:r>
    </w:p>
    <w:p w:rsidR="00BD6F7D" w:rsidRDefault="00BD6F7D">
      <w:pPr>
        <w:pStyle w:val="BodyText"/>
        <w:rPr>
          <w:sz w:val="22"/>
        </w:rPr>
      </w:pPr>
    </w:p>
    <w:p w:rsidR="00BD6F7D" w:rsidRDefault="00BD6F7D">
      <w:pPr>
        <w:pStyle w:val="BodyText"/>
        <w:spacing w:before="67"/>
        <w:rPr>
          <w:sz w:val="22"/>
        </w:rPr>
      </w:pPr>
    </w:p>
    <w:p w:rsidR="00BD6F7D" w:rsidRDefault="00350048">
      <w:pPr>
        <w:ind w:left="2204" w:right="1851"/>
        <w:jc w:val="center"/>
        <w:rPr>
          <w:b/>
        </w:rPr>
      </w:pPr>
      <w:r>
        <w:rPr>
          <w:b/>
        </w:rPr>
        <w:t>Fig.4.2:AdminLoginFlow</w:t>
      </w:r>
      <w:r>
        <w:rPr>
          <w:b/>
          <w:spacing w:val="-2"/>
        </w:rPr>
        <w:t>Chart.</w:t>
      </w:r>
    </w:p>
    <w:p w:rsidR="00BD6F7D" w:rsidRDefault="00BD6F7D">
      <w:pPr>
        <w:jc w:val="center"/>
        <w:rPr>
          <w:b/>
        </w:rPr>
        <w:sectPr w:rsidR="00BD6F7D">
          <w:pgSz w:w="12240" w:h="15840"/>
          <w:pgMar w:top="156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p>
    <w:p w:rsidR="00BD6F7D" w:rsidRDefault="00350048">
      <w:pPr>
        <w:spacing w:line="438" w:lineRule="exact"/>
        <w:ind w:left="2211" w:right="1851"/>
        <w:jc w:val="center"/>
        <w:rPr>
          <w:rFonts w:ascii="Calibri"/>
          <w:b/>
          <w:sz w:val="36"/>
        </w:rPr>
      </w:pPr>
      <w:r>
        <w:rPr>
          <w:rFonts w:ascii="Calibri"/>
          <w:b/>
          <w:spacing w:val="-2"/>
          <w:sz w:val="36"/>
        </w:rPr>
        <w:lastRenderedPageBreak/>
        <w:t>SCREENSHOTS</w:t>
      </w:r>
    </w:p>
    <w:p w:rsidR="00BD6F7D" w:rsidRDefault="00BD6F7D">
      <w:pPr>
        <w:spacing w:line="438" w:lineRule="exact"/>
        <w:ind w:left="2211" w:right="1851"/>
        <w:jc w:val="center"/>
        <w:rPr>
          <w:rFonts w:ascii="Calibri"/>
          <w:b/>
          <w:sz w:val="36"/>
        </w:rPr>
      </w:pPr>
    </w:p>
    <w:p w:rsidR="00BD6F7D" w:rsidRDefault="00350048">
      <w:pPr>
        <w:spacing w:before="6"/>
        <w:ind w:left="360"/>
        <w:rPr>
          <w:rFonts w:ascii="Calibri"/>
          <w:b/>
          <w:sz w:val="24"/>
        </w:rPr>
      </w:pPr>
      <w:r>
        <w:rPr>
          <w:rFonts w:ascii="Calibri"/>
          <w:b/>
          <w:sz w:val="24"/>
        </w:rPr>
        <w:t>Home</w:t>
      </w:r>
      <w:r>
        <w:rPr>
          <w:rFonts w:ascii="Calibri"/>
          <w:b/>
          <w:spacing w:val="-4"/>
          <w:sz w:val="24"/>
        </w:rPr>
        <w:t>Page</w:t>
      </w:r>
    </w:p>
    <w:p w:rsidR="00BD6F7D" w:rsidRDefault="00BD6F7D">
      <w:pPr>
        <w:pStyle w:val="BodyText"/>
        <w:rPr>
          <w:rFonts w:ascii="Calibri"/>
          <w:b/>
          <w:sz w:val="24"/>
        </w:rPr>
      </w:pPr>
    </w:p>
    <w:p w:rsidR="00BD6F7D" w:rsidRDefault="00350048">
      <w:pPr>
        <w:pStyle w:val="BodyText"/>
        <w:rPr>
          <w:rFonts w:ascii="Calibri"/>
          <w:b/>
          <w:sz w:val="24"/>
        </w:rPr>
      </w:pPr>
      <w:r>
        <w:rPr>
          <w:noProof/>
          <w:lang w:val="en-IN" w:eastAsia="en-IN"/>
        </w:rPr>
        <w:drawing>
          <wp:inline distT="0" distB="0" distL="0" distR="0">
            <wp:extent cx="6593205" cy="3094990"/>
            <wp:effectExtent l="0" t="0" r="0" b="0"/>
            <wp:docPr id="107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41" cstate="print"/>
                    <a:srcRect/>
                    <a:stretch/>
                  </pic:blipFill>
                  <pic:spPr>
                    <a:xfrm>
                      <a:off x="0" y="0"/>
                      <a:ext cx="6593205" cy="3094990"/>
                    </a:xfrm>
                    <a:prstGeom prst="rect">
                      <a:avLst/>
                    </a:prstGeom>
                  </pic:spPr>
                </pic:pic>
              </a:graphicData>
            </a:graphic>
          </wp:inline>
        </w:drawing>
      </w:r>
    </w:p>
    <w:p w:rsidR="00BD6F7D" w:rsidRDefault="00BD6F7D">
      <w:pPr>
        <w:pStyle w:val="BodyText"/>
        <w:rPr>
          <w:rFonts w:ascii="Calibri"/>
          <w:b/>
          <w:sz w:val="24"/>
        </w:rPr>
      </w:pPr>
    </w:p>
    <w:p w:rsidR="00BD6F7D" w:rsidRDefault="00BD6F7D">
      <w:pPr>
        <w:pStyle w:val="BodyText"/>
        <w:rPr>
          <w:rFonts w:ascii="Calibri"/>
          <w:b/>
          <w:sz w:val="24"/>
        </w:rPr>
      </w:pPr>
    </w:p>
    <w:p w:rsidR="00BD6F7D" w:rsidRDefault="00BD6F7D">
      <w:pPr>
        <w:pStyle w:val="BodyText"/>
        <w:rPr>
          <w:rFonts w:ascii="Calibri"/>
          <w:b/>
          <w:sz w:val="24"/>
        </w:rPr>
      </w:pPr>
    </w:p>
    <w:p w:rsidR="00BD6F7D" w:rsidRDefault="00350048">
      <w:pPr>
        <w:pStyle w:val="BodyText"/>
        <w:spacing w:before="133"/>
        <w:rPr>
          <w:rFonts w:ascii="Calibri"/>
          <w:b/>
          <w:sz w:val="24"/>
        </w:rPr>
      </w:pPr>
      <w:r>
        <w:rPr>
          <w:noProof/>
          <w:lang w:val="en-IN" w:eastAsia="en-IN"/>
        </w:rPr>
        <w:drawing>
          <wp:inline distT="0" distB="0" distL="0" distR="0">
            <wp:extent cx="6516260" cy="3127593"/>
            <wp:effectExtent l="0" t="0" r="0" b="0"/>
            <wp:docPr id="107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42" cstate="print"/>
                    <a:srcRect/>
                    <a:stretch/>
                  </pic:blipFill>
                  <pic:spPr>
                    <a:xfrm>
                      <a:off x="0" y="0"/>
                      <a:ext cx="6516260" cy="3127593"/>
                    </a:xfrm>
                    <a:prstGeom prst="rect">
                      <a:avLst/>
                    </a:prstGeom>
                  </pic:spPr>
                </pic:pic>
              </a:graphicData>
            </a:graphic>
          </wp:inline>
        </w:drawing>
      </w:r>
    </w:p>
    <w:p w:rsidR="00BD6F7D" w:rsidRDefault="00BD6F7D">
      <w:pPr>
        <w:ind w:left="360"/>
        <w:rPr>
          <w:rFonts w:ascii="Calibri"/>
          <w:b/>
          <w:spacing w:val="-2"/>
          <w:sz w:val="24"/>
          <w:lang w:val="en-IN"/>
        </w:rPr>
      </w:pPr>
    </w:p>
    <w:p w:rsidR="00BD6F7D" w:rsidRDefault="00BD6F7D">
      <w:pPr>
        <w:ind w:left="360"/>
        <w:rPr>
          <w:rFonts w:ascii="Calibri"/>
          <w:b/>
          <w:spacing w:val="-2"/>
          <w:sz w:val="24"/>
          <w:lang w:val="en-IN"/>
        </w:rPr>
      </w:pPr>
    </w:p>
    <w:p w:rsidR="00BD6F7D" w:rsidRDefault="00BD6F7D">
      <w:pPr>
        <w:ind w:left="360"/>
        <w:rPr>
          <w:rFonts w:ascii="Calibri"/>
          <w:b/>
          <w:spacing w:val="-2"/>
          <w:sz w:val="24"/>
          <w:lang w:val="en-IN"/>
        </w:rPr>
      </w:pPr>
    </w:p>
    <w:p w:rsidR="00BD6F7D" w:rsidRDefault="00BD6F7D">
      <w:pPr>
        <w:ind w:left="360"/>
        <w:rPr>
          <w:rFonts w:ascii="Calibri"/>
          <w:b/>
          <w:spacing w:val="-2"/>
          <w:sz w:val="24"/>
          <w:lang w:val="en-IN"/>
        </w:rPr>
      </w:pPr>
    </w:p>
    <w:p w:rsidR="00BD6F7D" w:rsidRDefault="00BD6F7D">
      <w:pPr>
        <w:ind w:left="360"/>
        <w:rPr>
          <w:rFonts w:ascii="Calibri"/>
          <w:b/>
          <w:spacing w:val="-2"/>
          <w:sz w:val="24"/>
          <w:lang w:val="en-IN"/>
        </w:rPr>
      </w:pPr>
    </w:p>
    <w:p w:rsidR="00BD6F7D" w:rsidRDefault="00BD6F7D">
      <w:pPr>
        <w:ind w:left="360"/>
        <w:rPr>
          <w:rFonts w:ascii="Calibri"/>
          <w:b/>
          <w:spacing w:val="-2"/>
          <w:sz w:val="24"/>
          <w:lang w:val="en-IN"/>
        </w:rPr>
      </w:pPr>
    </w:p>
    <w:p w:rsidR="00BD6F7D" w:rsidRDefault="00350048">
      <w:pPr>
        <w:ind w:left="360"/>
        <w:rPr>
          <w:rFonts w:ascii="Calibri"/>
          <w:b/>
          <w:spacing w:val="-2"/>
          <w:sz w:val="24"/>
          <w:lang w:val="en-IN"/>
        </w:rPr>
      </w:pPr>
      <w:r>
        <w:rPr>
          <w:noProof/>
          <w:lang w:val="en-IN" w:eastAsia="en-IN"/>
        </w:rPr>
        <w:drawing>
          <wp:inline distT="0" distB="0" distL="0" distR="0">
            <wp:extent cx="6368695" cy="3125052"/>
            <wp:effectExtent l="0" t="0" r="0" b="0"/>
            <wp:docPr id="107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1"/>
                    <pic:cNvPicPr/>
                  </pic:nvPicPr>
                  <pic:blipFill>
                    <a:blip r:embed="rId43" cstate="print"/>
                    <a:srcRect/>
                    <a:stretch/>
                  </pic:blipFill>
                  <pic:spPr>
                    <a:xfrm>
                      <a:off x="0" y="0"/>
                      <a:ext cx="6368695" cy="3125052"/>
                    </a:xfrm>
                    <a:prstGeom prst="rect">
                      <a:avLst/>
                    </a:prstGeom>
                  </pic:spPr>
                </pic:pic>
              </a:graphicData>
            </a:graphic>
          </wp:inline>
        </w:drawing>
      </w:r>
    </w:p>
    <w:p w:rsidR="00BD6F7D" w:rsidRDefault="00BD6F7D">
      <w:pPr>
        <w:ind w:left="360"/>
        <w:rPr>
          <w:rFonts w:ascii="Calibri"/>
          <w:b/>
          <w:spacing w:val="-2"/>
          <w:sz w:val="24"/>
          <w:lang w:val="en-IN"/>
        </w:rPr>
      </w:pPr>
    </w:p>
    <w:p w:rsidR="00BD6F7D" w:rsidRDefault="00BD6F7D">
      <w:pPr>
        <w:ind w:left="360"/>
        <w:rPr>
          <w:rFonts w:ascii="Calibri"/>
          <w:b/>
          <w:spacing w:val="-2"/>
          <w:sz w:val="24"/>
          <w:lang w:val="en-IN"/>
        </w:rPr>
      </w:pPr>
    </w:p>
    <w:p w:rsidR="00BD6F7D" w:rsidRDefault="00BD6F7D">
      <w:pPr>
        <w:ind w:left="360"/>
        <w:rPr>
          <w:rFonts w:ascii="Calibri"/>
          <w:b/>
          <w:spacing w:val="-2"/>
          <w:sz w:val="24"/>
          <w:lang w:val="en-IN"/>
        </w:rPr>
      </w:pPr>
    </w:p>
    <w:p w:rsidR="00BD6F7D" w:rsidRDefault="00BD6F7D">
      <w:pPr>
        <w:ind w:left="360"/>
        <w:rPr>
          <w:rFonts w:ascii="Calibri"/>
          <w:b/>
          <w:spacing w:val="-2"/>
          <w:sz w:val="24"/>
          <w:lang w:val="en-IN"/>
        </w:rPr>
      </w:pPr>
    </w:p>
    <w:p w:rsidR="00BD6F7D" w:rsidRDefault="00BD6F7D">
      <w:pPr>
        <w:ind w:left="360"/>
        <w:rPr>
          <w:rFonts w:ascii="Calibri"/>
          <w:b/>
          <w:spacing w:val="-2"/>
          <w:sz w:val="24"/>
          <w:lang w:val="en-IN"/>
        </w:rPr>
      </w:pPr>
    </w:p>
    <w:p w:rsidR="00BD6F7D" w:rsidRDefault="00350048">
      <w:pPr>
        <w:ind w:left="360"/>
        <w:rPr>
          <w:rFonts w:ascii="Calibri"/>
          <w:b/>
          <w:sz w:val="24"/>
          <w:lang w:val="en-IN"/>
        </w:rPr>
      </w:pPr>
      <w:r>
        <w:rPr>
          <w:rFonts w:ascii="Calibri"/>
          <w:b/>
          <w:spacing w:val="-2"/>
          <w:sz w:val="24"/>
          <w:lang w:val="en-IN"/>
        </w:rPr>
        <w:t>About us</w:t>
      </w:r>
    </w:p>
    <w:p w:rsidR="00BD6F7D" w:rsidRDefault="00BD6F7D">
      <w:pPr>
        <w:rPr>
          <w:rFonts w:ascii="Calibri"/>
          <w:b/>
          <w:sz w:val="24"/>
        </w:rPr>
      </w:pPr>
    </w:p>
    <w:p w:rsidR="00BD6F7D" w:rsidRDefault="00350048">
      <w:pPr>
        <w:rPr>
          <w:rFonts w:ascii="Calibri"/>
          <w:b/>
          <w:sz w:val="24"/>
        </w:rPr>
      </w:pPr>
      <w:r>
        <w:rPr>
          <w:rFonts w:ascii="Calibri"/>
          <w:b/>
          <w:sz w:val="24"/>
        </w:rPr>
        <w:t xml:space="preserve">      </w:t>
      </w:r>
      <w:r>
        <w:rPr>
          <w:noProof/>
          <w:lang w:val="en-IN" w:eastAsia="en-IN"/>
        </w:rPr>
        <w:drawing>
          <wp:inline distT="0" distB="0" distL="0" distR="0">
            <wp:extent cx="6272955" cy="3167331"/>
            <wp:effectExtent l="0" t="0" r="0" b="0"/>
            <wp:docPr id="107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1"/>
                    <pic:cNvPicPr/>
                  </pic:nvPicPr>
                  <pic:blipFill>
                    <a:blip r:embed="rId44" cstate="print"/>
                    <a:srcRect/>
                    <a:stretch/>
                  </pic:blipFill>
                  <pic:spPr>
                    <a:xfrm>
                      <a:off x="0" y="0"/>
                      <a:ext cx="6272955" cy="3167331"/>
                    </a:xfrm>
                    <a:prstGeom prst="rect">
                      <a:avLst/>
                    </a:prstGeom>
                  </pic:spPr>
                </pic:pic>
              </a:graphicData>
            </a:graphic>
          </wp:inline>
        </w:drawing>
      </w:r>
    </w:p>
    <w:p w:rsidR="00BD6F7D" w:rsidRDefault="00BD6F7D">
      <w:pPr>
        <w:rPr>
          <w:rFonts w:ascii="Calibri"/>
          <w:b/>
          <w:sz w:val="24"/>
        </w:rPr>
      </w:pPr>
    </w:p>
    <w:p w:rsidR="00BD6F7D" w:rsidRDefault="00BD6F7D">
      <w:pPr>
        <w:rPr>
          <w:rFonts w:ascii="Calibri"/>
          <w:b/>
          <w:sz w:val="24"/>
        </w:rPr>
      </w:pPr>
    </w:p>
    <w:p w:rsidR="00BD6F7D" w:rsidRDefault="00BD6F7D">
      <w:pPr>
        <w:rPr>
          <w:rFonts w:ascii="Calibri"/>
          <w:b/>
          <w:sz w:val="24"/>
        </w:rPr>
      </w:pPr>
    </w:p>
    <w:p w:rsidR="00BD6F7D" w:rsidRDefault="00BD6F7D">
      <w:pPr>
        <w:rPr>
          <w:rFonts w:ascii="Calibri"/>
          <w:b/>
          <w:sz w:val="24"/>
        </w:rPr>
      </w:pPr>
    </w:p>
    <w:p w:rsidR="00BD6F7D" w:rsidRDefault="00BD6F7D">
      <w:pPr>
        <w:rPr>
          <w:rFonts w:ascii="Calibri"/>
          <w:b/>
          <w:sz w:val="24"/>
        </w:rPr>
      </w:pPr>
    </w:p>
    <w:p w:rsidR="00BD6F7D" w:rsidRDefault="00350048">
      <w:pPr>
        <w:rPr>
          <w:rFonts w:ascii="Calibri"/>
          <w:b/>
          <w:sz w:val="24"/>
        </w:rPr>
      </w:pPr>
      <w:r>
        <w:rPr>
          <w:rFonts w:ascii="Calibri"/>
          <w:b/>
          <w:sz w:val="24"/>
        </w:rPr>
        <w:t xml:space="preserve">        </w:t>
      </w:r>
      <w:r>
        <w:rPr>
          <w:noProof/>
          <w:lang w:val="en-IN" w:eastAsia="en-IN"/>
        </w:rPr>
        <w:drawing>
          <wp:inline distT="0" distB="0" distL="0" distR="0">
            <wp:extent cx="6219898" cy="3152854"/>
            <wp:effectExtent l="0" t="0" r="0" b="0"/>
            <wp:docPr id="107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1"/>
                    <pic:cNvPicPr/>
                  </pic:nvPicPr>
                  <pic:blipFill>
                    <a:blip r:embed="rId45" cstate="print"/>
                    <a:srcRect/>
                    <a:stretch/>
                  </pic:blipFill>
                  <pic:spPr>
                    <a:xfrm>
                      <a:off x="0" y="0"/>
                      <a:ext cx="6219898" cy="3152854"/>
                    </a:xfrm>
                    <a:prstGeom prst="rect">
                      <a:avLst/>
                    </a:prstGeom>
                  </pic:spPr>
                </pic:pic>
              </a:graphicData>
            </a:graphic>
          </wp:inline>
        </w:drawing>
      </w:r>
    </w:p>
    <w:p w:rsidR="00BD6F7D" w:rsidRDefault="00BD6F7D">
      <w:pPr>
        <w:rPr>
          <w:rFonts w:ascii="Calibri"/>
          <w:b/>
          <w:sz w:val="24"/>
        </w:rPr>
      </w:pPr>
    </w:p>
    <w:p w:rsidR="00BD6F7D" w:rsidRDefault="00BD6F7D">
      <w:pPr>
        <w:rPr>
          <w:rFonts w:ascii="Calibri"/>
          <w:b/>
          <w:sz w:val="24"/>
        </w:rPr>
      </w:pPr>
    </w:p>
    <w:p w:rsidR="00BD6F7D" w:rsidRDefault="00350048">
      <w:pPr>
        <w:spacing w:before="208"/>
        <w:rPr>
          <w:rFonts w:ascii="Calibri"/>
          <w:b/>
          <w:sz w:val="24"/>
          <w:lang w:val="en-IN"/>
        </w:rPr>
      </w:pPr>
      <w:r>
        <w:rPr>
          <w:rFonts w:ascii="Calibri"/>
          <w:b/>
          <w:spacing w:val="-4"/>
          <w:sz w:val="24"/>
          <w:lang w:val="en-IN"/>
        </w:rPr>
        <w:t xml:space="preserve"> Login Page</w:t>
      </w:r>
    </w:p>
    <w:p w:rsidR="00BD6F7D" w:rsidRDefault="00BD6F7D">
      <w:pPr>
        <w:spacing w:before="208"/>
        <w:ind w:left="360"/>
        <w:rPr>
          <w:rFonts w:ascii="Calibri"/>
          <w:b/>
          <w:sz w:val="24"/>
          <w:lang w:val="en-IN"/>
        </w:rPr>
      </w:pPr>
    </w:p>
    <w:p w:rsidR="00BD6F7D" w:rsidRDefault="00350048">
      <w:pPr>
        <w:spacing w:before="208"/>
        <w:ind w:left="360"/>
        <w:rPr>
          <w:rFonts w:ascii="Calibri"/>
          <w:b/>
          <w:sz w:val="24"/>
          <w:lang w:val="en-IN"/>
        </w:rPr>
      </w:pPr>
      <w:r>
        <w:rPr>
          <w:noProof/>
          <w:lang w:val="en-IN" w:eastAsia="en-IN"/>
        </w:rPr>
        <w:drawing>
          <wp:inline distT="0" distB="0" distL="0" distR="0">
            <wp:extent cx="6282055" cy="3406139"/>
            <wp:effectExtent l="0" t="0" r="0" b="0"/>
            <wp:docPr id="107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1"/>
                    <pic:cNvPicPr/>
                  </pic:nvPicPr>
                  <pic:blipFill>
                    <a:blip r:embed="rId46" cstate="print"/>
                    <a:srcRect/>
                    <a:stretch/>
                  </pic:blipFill>
                  <pic:spPr>
                    <a:xfrm>
                      <a:off x="0" y="0"/>
                      <a:ext cx="6282055" cy="3406139"/>
                    </a:xfrm>
                    <a:prstGeom prst="rect">
                      <a:avLst/>
                    </a:prstGeom>
                  </pic:spPr>
                </pic:pic>
              </a:graphicData>
            </a:graphic>
          </wp:inline>
        </w:drawing>
      </w:r>
    </w:p>
    <w:p w:rsidR="00BD6F7D" w:rsidRDefault="00BD6F7D">
      <w:pPr>
        <w:pStyle w:val="BodyText"/>
        <w:spacing w:before="13"/>
        <w:rPr>
          <w:rFonts w:ascii="Calibri"/>
          <w:b/>
          <w:sz w:val="24"/>
        </w:rPr>
      </w:pPr>
    </w:p>
    <w:p w:rsidR="00BD6F7D" w:rsidRDefault="00BD6F7D">
      <w:pPr>
        <w:pStyle w:val="BodyText"/>
        <w:spacing w:before="13"/>
        <w:rPr>
          <w:rFonts w:ascii="Calibri"/>
          <w:b/>
          <w:sz w:val="24"/>
        </w:rPr>
      </w:pPr>
    </w:p>
    <w:p w:rsidR="00BD6F7D" w:rsidRDefault="00350048">
      <w:pPr>
        <w:ind w:left="360"/>
        <w:rPr>
          <w:rFonts w:ascii="Calibri"/>
          <w:b/>
          <w:sz w:val="24"/>
          <w:lang w:val="en-IN"/>
        </w:rPr>
      </w:pPr>
      <w:r>
        <w:rPr>
          <w:rFonts w:ascii="Calibri"/>
          <w:b/>
          <w:sz w:val="24"/>
          <w:lang w:val="en-IN"/>
        </w:rPr>
        <w:lastRenderedPageBreak/>
        <w:t>Sign up</w:t>
      </w:r>
    </w:p>
    <w:p w:rsidR="00BD6F7D" w:rsidRDefault="00BD6F7D">
      <w:pPr>
        <w:pStyle w:val="BodyText"/>
        <w:spacing w:before="33"/>
        <w:rPr>
          <w:rFonts w:ascii="Calibri"/>
          <w:b/>
          <w:sz w:val="24"/>
        </w:rPr>
      </w:pPr>
    </w:p>
    <w:p w:rsidR="00BD6F7D" w:rsidRDefault="00350048">
      <w:pPr>
        <w:pStyle w:val="BodyText"/>
        <w:spacing w:before="33"/>
        <w:rPr>
          <w:rFonts w:ascii="Calibri"/>
          <w:b/>
          <w:sz w:val="24"/>
        </w:rPr>
      </w:pPr>
      <w:r>
        <w:rPr>
          <w:rFonts w:ascii="Calibri"/>
          <w:b/>
          <w:sz w:val="24"/>
        </w:rPr>
        <w:t xml:space="preserve">     </w:t>
      </w:r>
    </w:p>
    <w:p w:rsidR="00BD6F7D" w:rsidRDefault="00350048">
      <w:pPr>
        <w:spacing w:before="1"/>
        <w:ind w:left="360"/>
        <w:rPr>
          <w:rFonts w:ascii="Calibri"/>
          <w:b/>
          <w:sz w:val="24"/>
        </w:rPr>
      </w:pPr>
      <w:r>
        <w:rPr>
          <w:noProof/>
          <w:lang w:val="en-IN" w:eastAsia="en-IN"/>
        </w:rPr>
        <w:drawing>
          <wp:inline distT="0" distB="0" distL="0" distR="0">
            <wp:extent cx="6245860" cy="3382645"/>
            <wp:effectExtent l="0" t="0" r="0" b="0"/>
            <wp:docPr id="107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1"/>
                    <pic:cNvPicPr/>
                  </pic:nvPicPr>
                  <pic:blipFill>
                    <a:blip r:embed="rId47" cstate="print"/>
                    <a:srcRect/>
                    <a:stretch/>
                  </pic:blipFill>
                  <pic:spPr>
                    <a:xfrm>
                      <a:off x="0" y="0"/>
                      <a:ext cx="6245860" cy="3382645"/>
                    </a:xfrm>
                    <a:prstGeom prst="rect">
                      <a:avLst/>
                    </a:prstGeom>
                  </pic:spPr>
                </pic:pic>
              </a:graphicData>
            </a:graphic>
          </wp:inline>
        </w:drawing>
      </w:r>
    </w:p>
    <w:p w:rsidR="00BD6F7D" w:rsidRDefault="00BD6F7D">
      <w:pPr>
        <w:rPr>
          <w:rFonts w:ascii="Calibri"/>
          <w:b/>
          <w:sz w:val="24"/>
        </w:rPr>
      </w:pPr>
    </w:p>
    <w:p w:rsidR="00BD6F7D" w:rsidRDefault="00350048">
      <w:pPr>
        <w:rPr>
          <w:rFonts w:ascii="Calibri"/>
          <w:b/>
          <w:sz w:val="24"/>
        </w:rPr>
      </w:pPr>
      <w:r>
        <w:rPr>
          <w:rFonts w:ascii="Calibri"/>
          <w:b/>
          <w:sz w:val="24"/>
        </w:rPr>
        <w:t xml:space="preserve">      Contact page</w:t>
      </w:r>
    </w:p>
    <w:p w:rsidR="00BD6F7D" w:rsidRDefault="00BD6F7D">
      <w:pPr>
        <w:rPr>
          <w:rFonts w:ascii="Calibri"/>
          <w:b/>
          <w:sz w:val="24"/>
        </w:rPr>
      </w:pPr>
    </w:p>
    <w:p w:rsidR="00BD6F7D" w:rsidRDefault="00350048">
      <w:pPr>
        <w:rPr>
          <w:rFonts w:ascii="Calibri"/>
          <w:b/>
          <w:sz w:val="24"/>
        </w:rPr>
      </w:pPr>
      <w:r>
        <w:rPr>
          <w:rFonts w:ascii="Calibri"/>
          <w:b/>
          <w:sz w:val="24"/>
        </w:rPr>
        <w:t xml:space="preserve">                 </w:t>
      </w:r>
      <w:r>
        <w:rPr>
          <w:noProof/>
          <w:lang w:val="en-IN" w:eastAsia="en-IN"/>
        </w:rPr>
        <w:drawing>
          <wp:inline distT="0" distB="0" distL="0" distR="0">
            <wp:extent cx="5642799" cy="3303910"/>
            <wp:effectExtent l="0" t="0" r="0" b="0"/>
            <wp:docPr id="107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1"/>
                    <pic:cNvPicPr/>
                  </pic:nvPicPr>
                  <pic:blipFill>
                    <a:blip r:embed="rId48" cstate="print"/>
                    <a:srcRect/>
                    <a:stretch/>
                  </pic:blipFill>
                  <pic:spPr>
                    <a:xfrm>
                      <a:off x="0" y="0"/>
                      <a:ext cx="5642799" cy="3303910"/>
                    </a:xfrm>
                    <a:prstGeom prst="rect">
                      <a:avLst/>
                    </a:prstGeom>
                  </pic:spPr>
                </pic:pic>
              </a:graphicData>
            </a:graphic>
          </wp:inline>
        </w:drawing>
      </w:r>
    </w:p>
    <w:p w:rsidR="00BD6F7D" w:rsidRDefault="00350048">
      <w:pPr>
        <w:rPr>
          <w:rFonts w:ascii="Calibri"/>
          <w:b/>
          <w:sz w:val="24"/>
        </w:rPr>
      </w:pPr>
      <w:r>
        <w:rPr>
          <w:rFonts w:ascii="Calibri"/>
          <w:b/>
          <w:sz w:val="24"/>
        </w:rPr>
        <w:t xml:space="preserve">       </w:t>
      </w:r>
    </w:p>
    <w:p w:rsidR="00BD6F7D" w:rsidRDefault="00BD6F7D">
      <w:pPr>
        <w:rPr>
          <w:rFonts w:ascii="Calibri"/>
          <w:b/>
          <w:sz w:val="24"/>
        </w:rPr>
      </w:pPr>
    </w:p>
    <w:p w:rsidR="00BD6F7D" w:rsidRDefault="00BD6F7D">
      <w:pPr>
        <w:rPr>
          <w:rFonts w:ascii="Calibri"/>
          <w:b/>
          <w:sz w:val="24"/>
        </w:rPr>
      </w:pPr>
    </w:p>
    <w:p w:rsidR="00BD6F7D" w:rsidRDefault="00350048">
      <w:pPr>
        <w:rPr>
          <w:rFonts w:ascii="Calibri"/>
          <w:b/>
          <w:sz w:val="24"/>
        </w:rPr>
      </w:pPr>
      <w:r>
        <w:rPr>
          <w:rFonts w:ascii="Calibri"/>
          <w:b/>
          <w:sz w:val="24"/>
        </w:rPr>
        <w:t xml:space="preserve">         Admin Panel </w:t>
      </w:r>
    </w:p>
    <w:p w:rsidR="00BD6F7D" w:rsidRDefault="00BD6F7D">
      <w:pPr>
        <w:rPr>
          <w:rFonts w:ascii="Calibri"/>
          <w:b/>
          <w:sz w:val="24"/>
        </w:rPr>
      </w:pPr>
    </w:p>
    <w:p w:rsidR="00BD6F7D" w:rsidRDefault="00BD6F7D">
      <w:pPr>
        <w:rPr>
          <w:rFonts w:ascii="Calibri"/>
          <w:b/>
          <w:sz w:val="24"/>
        </w:rPr>
      </w:pPr>
    </w:p>
    <w:p w:rsidR="00BD6F7D" w:rsidRDefault="00350048">
      <w:pPr>
        <w:rPr>
          <w:rFonts w:ascii="Calibri"/>
          <w:b/>
          <w:sz w:val="24"/>
        </w:rPr>
      </w:pPr>
      <w:r>
        <w:rPr>
          <w:rFonts w:ascii="Calibri"/>
          <w:b/>
          <w:sz w:val="24"/>
        </w:rPr>
        <w:t xml:space="preserve">             </w:t>
      </w:r>
      <w:r>
        <w:rPr>
          <w:noProof/>
          <w:lang w:val="en-IN" w:eastAsia="en-IN"/>
        </w:rPr>
        <w:drawing>
          <wp:inline distT="0" distB="0" distL="0" distR="0">
            <wp:extent cx="6009875" cy="2973771"/>
            <wp:effectExtent l="0" t="0" r="0" b="0"/>
            <wp:docPr id="107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1"/>
                    <pic:cNvPicPr/>
                  </pic:nvPicPr>
                  <pic:blipFill>
                    <a:blip r:embed="rId49" cstate="print"/>
                    <a:srcRect/>
                    <a:stretch/>
                  </pic:blipFill>
                  <pic:spPr>
                    <a:xfrm>
                      <a:off x="0" y="0"/>
                      <a:ext cx="6009875" cy="2973771"/>
                    </a:xfrm>
                    <a:prstGeom prst="rect">
                      <a:avLst/>
                    </a:prstGeom>
                  </pic:spPr>
                </pic:pic>
              </a:graphicData>
            </a:graphic>
          </wp:inline>
        </w:drawing>
      </w:r>
    </w:p>
    <w:p w:rsidR="00BD6F7D" w:rsidRDefault="00BD6F7D">
      <w:pPr>
        <w:rPr>
          <w:rFonts w:ascii="Calibri"/>
          <w:b/>
          <w:sz w:val="24"/>
        </w:rPr>
      </w:pPr>
    </w:p>
    <w:p w:rsidR="00BD6F7D" w:rsidRDefault="00BD6F7D">
      <w:pPr>
        <w:rPr>
          <w:rFonts w:ascii="Calibri"/>
          <w:b/>
          <w:sz w:val="24"/>
        </w:rPr>
      </w:pPr>
    </w:p>
    <w:p w:rsidR="00BD6F7D" w:rsidRDefault="00BD6F7D">
      <w:pPr>
        <w:rPr>
          <w:rFonts w:ascii="Calibri"/>
          <w:b/>
          <w:sz w:val="24"/>
        </w:rPr>
      </w:pPr>
    </w:p>
    <w:p w:rsidR="00BD6F7D" w:rsidRDefault="00350048">
      <w:pPr>
        <w:rPr>
          <w:rFonts w:ascii="Calibri"/>
          <w:b/>
          <w:sz w:val="24"/>
        </w:rPr>
      </w:pPr>
      <w:r>
        <w:rPr>
          <w:rFonts w:ascii="Calibri"/>
          <w:b/>
          <w:sz w:val="24"/>
        </w:rPr>
        <w:t xml:space="preserve">           </w:t>
      </w:r>
      <w:r>
        <w:rPr>
          <w:noProof/>
          <w:lang w:val="en-IN" w:eastAsia="en-IN"/>
        </w:rPr>
        <w:drawing>
          <wp:inline distT="0" distB="0" distL="0" distR="0">
            <wp:extent cx="6065565" cy="3231869"/>
            <wp:effectExtent l="0" t="0" r="0" b="0"/>
            <wp:docPr id="107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1"/>
                    <pic:cNvPicPr/>
                  </pic:nvPicPr>
                  <pic:blipFill>
                    <a:blip r:embed="rId50" cstate="print"/>
                    <a:srcRect/>
                    <a:stretch/>
                  </pic:blipFill>
                  <pic:spPr>
                    <a:xfrm>
                      <a:off x="0" y="0"/>
                      <a:ext cx="6065565" cy="3231869"/>
                    </a:xfrm>
                    <a:prstGeom prst="rect">
                      <a:avLst/>
                    </a:prstGeom>
                  </pic:spPr>
                </pic:pic>
              </a:graphicData>
            </a:graphic>
          </wp:inline>
        </w:drawing>
      </w:r>
    </w:p>
    <w:p w:rsidR="00BD6F7D" w:rsidRDefault="00BD6F7D">
      <w:pPr>
        <w:rPr>
          <w:rFonts w:ascii="Calibri"/>
          <w:b/>
          <w:sz w:val="24"/>
        </w:rPr>
      </w:pPr>
    </w:p>
    <w:p w:rsidR="00BD6F7D" w:rsidRDefault="00BD6F7D">
      <w:pPr>
        <w:rPr>
          <w:rFonts w:ascii="Calibri"/>
          <w:b/>
          <w:sz w:val="24"/>
        </w:rPr>
      </w:pPr>
    </w:p>
    <w:p w:rsidR="00BD6F7D" w:rsidRDefault="00BD6F7D">
      <w:pPr>
        <w:rPr>
          <w:rFonts w:ascii="Calibri"/>
          <w:b/>
          <w:sz w:val="24"/>
        </w:rPr>
      </w:pPr>
    </w:p>
    <w:p w:rsidR="00BD6F7D" w:rsidRDefault="00BD6F7D">
      <w:pPr>
        <w:rPr>
          <w:rFonts w:ascii="Calibri"/>
          <w:b/>
          <w:sz w:val="24"/>
        </w:rPr>
      </w:pPr>
    </w:p>
    <w:p w:rsidR="00BD6F7D" w:rsidRDefault="00BD6F7D">
      <w:pPr>
        <w:rPr>
          <w:rFonts w:ascii="Calibri"/>
          <w:b/>
          <w:sz w:val="24"/>
        </w:rPr>
      </w:pPr>
    </w:p>
    <w:p w:rsidR="00BD6F7D" w:rsidRDefault="00BD6F7D">
      <w:pPr>
        <w:rPr>
          <w:rFonts w:ascii="Calibri"/>
          <w:b/>
          <w:sz w:val="24"/>
        </w:rPr>
      </w:pPr>
    </w:p>
    <w:p w:rsidR="00BD6F7D" w:rsidRDefault="00BD6F7D">
      <w:pPr>
        <w:rPr>
          <w:rFonts w:ascii="Calibri"/>
          <w:b/>
          <w:sz w:val="24"/>
        </w:rPr>
      </w:pPr>
    </w:p>
    <w:p w:rsidR="00BD6F7D" w:rsidRDefault="00350048">
      <w:pPr>
        <w:rPr>
          <w:rFonts w:ascii="Calibri"/>
          <w:b/>
          <w:sz w:val="24"/>
        </w:rPr>
      </w:pPr>
      <w:r>
        <w:rPr>
          <w:rFonts w:ascii="Calibri"/>
          <w:b/>
          <w:sz w:val="24"/>
        </w:rPr>
        <w:lastRenderedPageBreak/>
        <w:t xml:space="preserve"> Databases </w:t>
      </w:r>
    </w:p>
    <w:p w:rsidR="00BD6F7D" w:rsidRDefault="00BD6F7D">
      <w:pPr>
        <w:rPr>
          <w:rFonts w:ascii="Calibri"/>
          <w:b/>
          <w:sz w:val="24"/>
        </w:rPr>
      </w:pPr>
    </w:p>
    <w:p w:rsidR="00BD6F7D" w:rsidRDefault="00350048">
      <w:pPr>
        <w:rPr>
          <w:rFonts w:ascii="Calibri"/>
          <w:b/>
          <w:sz w:val="24"/>
        </w:rPr>
        <w:sectPr w:rsidR="00BD6F7D">
          <w:pgSz w:w="12240" w:h="15840"/>
          <w:pgMar w:top="182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r>
        <w:rPr>
          <w:rFonts w:ascii="Calibri"/>
          <w:b/>
          <w:sz w:val="24"/>
        </w:rPr>
        <w:t xml:space="preserve">              </w:t>
      </w:r>
      <w:r>
        <w:rPr>
          <w:noProof/>
          <w:lang w:val="en-IN" w:eastAsia="en-IN"/>
        </w:rPr>
        <w:drawing>
          <wp:inline distT="0" distB="0" distL="0" distR="0">
            <wp:extent cx="6673230" cy="2481321"/>
            <wp:effectExtent l="0" t="0" r="0" b="0"/>
            <wp:docPr id="108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1"/>
                    <pic:cNvPicPr/>
                  </pic:nvPicPr>
                  <pic:blipFill>
                    <a:blip r:embed="rId51" cstate="print"/>
                    <a:srcRect/>
                    <a:stretch/>
                  </pic:blipFill>
                  <pic:spPr>
                    <a:xfrm>
                      <a:off x="0" y="0"/>
                      <a:ext cx="6673230" cy="2481321"/>
                    </a:xfrm>
                    <a:prstGeom prst="rect">
                      <a:avLst/>
                    </a:prstGeom>
                  </pic:spPr>
                </pic:pic>
              </a:graphicData>
            </a:graphic>
          </wp:inline>
        </w:drawing>
      </w:r>
      <w:r>
        <w:rPr>
          <w:noProof/>
          <w:lang w:val="en-IN" w:eastAsia="en-IN"/>
        </w:rPr>
        <w:drawing>
          <wp:inline distT="0" distB="0" distL="0" distR="0">
            <wp:extent cx="6708709" cy="2206617"/>
            <wp:effectExtent l="0" t="0" r="0" b="0"/>
            <wp:docPr id="108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1"/>
                    <pic:cNvPicPr/>
                  </pic:nvPicPr>
                  <pic:blipFill>
                    <a:blip r:embed="rId52" cstate="print"/>
                    <a:srcRect/>
                    <a:stretch/>
                  </pic:blipFill>
                  <pic:spPr>
                    <a:xfrm>
                      <a:off x="0" y="0"/>
                      <a:ext cx="6708709" cy="2206617"/>
                    </a:xfrm>
                    <a:prstGeom prst="rect">
                      <a:avLst/>
                    </a:prstGeom>
                  </pic:spPr>
                </pic:pic>
              </a:graphicData>
            </a:graphic>
          </wp:inline>
        </w:drawing>
      </w:r>
      <w:r>
        <w:rPr>
          <w:noProof/>
          <w:lang w:val="en-IN" w:eastAsia="en-IN"/>
        </w:rPr>
        <w:drawing>
          <wp:inline distT="0" distB="0" distL="0" distR="0">
            <wp:extent cx="6756048" cy="2655562"/>
            <wp:effectExtent l="0" t="0" r="0" b="0"/>
            <wp:docPr id="108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1"/>
                    <pic:cNvPicPr/>
                  </pic:nvPicPr>
                  <pic:blipFill>
                    <a:blip r:embed="rId53" cstate="print"/>
                    <a:srcRect/>
                    <a:stretch/>
                  </pic:blipFill>
                  <pic:spPr>
                    <a:xfrm>
                      <a:off x="0" y="0"/>
                      <a:ext cx="6756048" cy="2655562"/>
                    </a:xfrm>
                    <a:prstGeom prst="rect">
                      <a:avLst/>
                    </a:prstGeom>
                  </pic:spPr>
                </pic:pic>
              </a:graphicData>
            </a:graphic>
          </wp:inline>
        </w:drawing>
      </w:r>
      <w:r>
        <w:rPr>
          <w:noProof/>
          <w:lang w:val="en-IN" w:eastAsia="en-IN"/>
        </w:rPr>
        <w:lastRenderedPageBreak/>
        <w:drawing>
          <wp:inline distT="0" distB="0" distL="0" distR="0">
            <wp:extent cx="6414799" cy="2616858"/>
            <wp:effectExtent l="0" t="0" r="0" b="0"/>
            <wp:docPr id="108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1"/>
                    <pic:cNvPicPr/>
                  </pic:nvPicPr>
                  <pic:blipFill>
                    <a:blip r:embed="rId54" cstate="print"/>
                    <a:srcRect/>
                    <a:stretch/>
                  </pic:blipFill>
                  <pic:spPr>
                    <a:xfrm>
                      <a:off x="0" y="0"/>
                      <a:ext cx="6414799" cy="2616858"/>
                    </a:xfrm>
                    <a:prstGeom prst="rect">
                      <a:avLst/>
                    </a:prstGeom>
                  </pic:spPr>
                </pic:pic>
              </a:graphicData>
            </a:graphic>
          </wp:inline>
        </w:drawing>
      </w:r>
      <w:r>
        <w:rPr>
          <w:noProof/>
          <w:lang w:val="en-IN" w:eastAsia="en-IN"/>
        </w:rPr>
        <w:drawing>
          <wp:inline distT="0" distB="0" distL="0" distR="0">
            <wp:extent cx="6412225" cy="2900030"/>
            <wp:effectExtent l="0" t="0" r="0" b="0"/>
            <wp:docPr id="108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1"/>
                    <pic:cNvPicPr/>
                  </pic:nvPicPr>
                  <pic:blipFill>
                    <a:blip r:embed="rId55" cstate="print"/>
                    <a:srcRect/>
                    <a:stretch/>
                  </pic:blipFill>
                  <pic:spPr>
                    <a:xfrm>
                      <a:off x="0" y="0"/>
                      <a:ext cx="6412225" cy="2900030"/>
                    </a:xfrm>
                    <a:prstGeom prst="rect">
                      <a:avLst/>
                    </a:prstGeom>
                  </pic:spPr>
                </pic:pic>
              </a:graphicData>
            </a:graphic>
          </wp:inline>
        </w:drawing>
      </w:r>
    </w:p>
    <w:p w:rsidR="00BD6F7D" w:rsidRDefault="00350048">
      <w:pPr>
        <w:rPr>
          <w:rFonts w:ascii="Palatino Linotype"/>
          <w:sz w:val="32"/>
        </w:rPr>
      </w:pPr>
      <w:r>
        <w:rPr>
          <w:noProof/>
          <w:sz w:val="24"/>
          <w:lang w:val="en-IN" w:eastAsia="en-IN"/>
        </w:rPr>
        <w:lastRenderedPageBreak/>
        <mc:AlternateContent>
          <mc:Choice Requires="wps">
            <w:drawing>
              <wp:anchor distT="0" distB="0" distL="0" distR="0" simplePos="0" relativeHeight="4" behindDoc="0" locked="0" layoutInCell="1" allowOverlap="1">
                <wp:simplePos x="0" y="0"/>
                <wp:positionH relativeFrom="column">
                  <wp:posOffset>-6980555</wp:posOffset>
                </wp:positionH>
                <wp:positionV relativeFrom="paragraph">
                  <wp:posOffset>-1241425</wp:posOffset>
                </wp:positionV>
                <wp:extent cx="6391910" cy="1960245"/>
                <wp:effectExtent l="4445" t="4445" r="19685" b="16510"/>
                <wp:wrapNone/>
                <wp:docPr id="1085"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1910" cy="1960245"/>
                        </a:xfrm>
                        <a:custGeom>
                          <a:avLst/>
                          <a:gdLst/>
                          <a:ahLst/>
                          <a:cxnLst/>
                          <a:rect l="l" t="t" r="r" b="b"/>
                          <a:pathLst>
                            <a:path w="6391910" h="1960245">
                              <a:moveTo>
                                <a:pt x="0" y="1959864"/>
                              </a:moveTo>
                              <a:lnTo>
                                <a:pt x="6391656" y="1959864"/>
                              </a:lnTo>
                              <a:lnTo>
                                <a:pt x="6391656" y="0"/>
                              </a:lnTo>
                              <a:lnTo>
                                <a:pt x="0" y="0"/>
                              </a:lnTo>
                              <a:lnTo>
                                <a:pt x="0" y="1959864"/>
                              </a:lnTo>
                              <a:close/>
                            </a:path>
                          </a:pathLst>
                        </a:custGeom>
                        <a:ln w="9144" cap="flat" cmpd="sng">
                          <a:solidFill>
                            <a:srgbClr val="000000"/>
                          </a:solidFill>
                          <a:prstDash val="solid"/>
                          <a:round/>
                          <a:headEnd type="none" w="med" len="med"/>
                          <a:tailEnd type="none" w="med" len="med"/>
                        </a:ln>
                      </wps:spPr>
                      <wps:bodyPr>
                        <a:prstTxWarp prst="textNoShape">
                          <a:avLst/>
                        </a:prstTxWarp>
                      </wps:bodyPr>
                    </wps:wsp>
                  </a:graphicData>
                </a:graphic>
              </wp:anchor>
            </w:drawing>
          </mc:Choice>
          <mc:Fallback>
            <w:pict>
              <v:shape w14:anchorId="32C01FD6" id="Freeform 73" o:spid="_x0000_s1026" style="position:absolute;margin-left:-549.65pt;margin-top:-97.75pt;width:503.3pt;height:154.35pt;z-index:4;visibility:visible;mso-wrap-style:square;mso-wrap-distance-left:0;mso-wrap-distance-top:0;mso-wrap-distance-right:0;mso-wrap-distance-bottom:0;mso-position-horizontal:absolute;mso-position-horizontal-relative:text;mso-position-vertical:absolute;mso-position-vertical-relative:text;v-text-anchor:top" coordsize="6391910,1960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" path="m,1959864r6391656,l6391656,,,,,1959864xe" filled="f" strokeweight=".72pt">
                <v:path arrowok="t"/>
              </v:shape>
            </w:pict>
          </mc:Fallback>
        </mc:AlternateContent>
      </w:r>
      <w:r>
        <w:rPr>
          <w:rFonts w:ascii="Palatino Linotype"/>
          <w:color w:val="538DD3"/>
          <w:spacing w:val="-2"/>
          <w:sz w:val="32"/>
          <w:u w:val="single" w:color="538DD3"/>
          <w:lang w:val="en-IN"/>
        </w:rPr>
        <w:t>Co</w:t>
      </w:r>
      <w:r>
        <w:rPr>
          <w:rFonts w:ascii="Palatino Linotype"/>
          <w:color w:val="538DD3"/>
          <w:spacing w:val="-2"/>
          <w:sz w:val="32"/>
          <w:u w:val="single" w:color="538DD3"/>
        </w:rPr>
        <w:t>ding</w:t>
      </w:r>
    </w:p>
    <w:p w:rsidR="00BD6F7D" w:rsidRDefault="00350048">
      <w:pPr>
        <w:spacing w:before="175"/>
        <w:ind w:left="360"/>
        <w:rPr>
          <w:spacing w:val="-5"/>
          <w:sz w:val="24"/>
        </w:rPr>
      </w:pPr>
      <w:r>
        <w:rPr>
          <w:rFonts w:ascii="Palatino Linotype"/>
          <w:spacing w:val="-2"/>
          <w:sz w:val="24"/>
          <w:u w:val="single"/>
          <w:lang w:val="en-IN"/>
        </w:rPr>
        <w:t>Login page</w:t>
      </w:r>
    </w:p>
    <w:p w:rsidR="00BD6F7D" w:rsidRDefault="00350048">
      <w:pPr>
        <w:spacing w:before="166"/>
        <w:ind w:left="360"/>
        <w:rPr>
          <w:spacing w:val="-5"/>
          <w:sz w:val="24"/>
        </w:rPr>
      </w:pPr>
      <w:r>
        <w:rPr>
          <w:spacing w:val="-5"/>
          <w:sz w:val="24"/>
        </w:rPr>
        <w:t>import React, { useState, useEffect } from 'react';</w:t>
      </w:r>
    </w:p>
    <w:p w:rsidR="00BD6F7D" w:rsidRDefault="00350048">
      <w:pPr>
        <w:spacing w:before="166"/>
        <w:ind w:left="360"/>
        <w:rPr>
          <w:spacing w:val="-5"/>
          <w:sz w:val="24"/>
        </w:rPr>
      </w:pPr>
      <w:r>
        <w:rPr>
          <w:spacing w:val="-5"/>
          <w:sz w:val="24"/>
        </w:rPr>
        <w:t>import { Link } from 'react-router-dom';</w:t>
      </w:r>
    </w:p>
    <w:p w:rsidR="00BD6F7D" w:rsidRDefault="00350048">
      <w:pPr>
        <w:spacing w:before="166"/>
        <w:ind w:left="360"/>
        <w:rPr>
          <w:spacing w:val="-5"/>
          <w:sz w:val="24"/>
        </w:rPr>
      </w:pPr>
      <w:r>
        <w:rPr>
          <w:spacing w:val="-5"/>
          <w:sz w:val="24"/>
        </w:rPr>
        <w:t>import axios from 'axios';</w:t>
      </w:r>
    </w:p>
    <w:p w:rsidR="00BD6F7D" w:rsidRDefault="00350048">
      <w:pPr>
        <w:spacing w:before="166"/>
        <w:ind w:left="360"/>
        <w:rPr>
          <w:spacing w:val="-5"/>
          <w:sz w:val="24"/>
        </w:rPr>
      </w:pPr>
      <w:r>
        <w:rPr>
          <w:spacing w:val="-5"/>
          <w:sz w:val="24"/>
        </w:rPr>
        <w:t>import {</w:t>
      </w:r>
    </w:p>
    <w:p w:rsidR="00BD6F7D" w:rsidRDefault="00350048">
      <w:pPr>
        <w:spacing w:before="166"/>
        <w:ind w:left="360"/>
        <w:rPr>
          <w:spacing w:val="-5"/>
          <w:sz w:val="24"/>
        </w:rPr>
      </w:pPr>
      <w:r>
        <w:rPr>
          <w:spacing w:val="-5"/>
          <w:sz w:val="24"/>
        </w:rPr>
        <w:t xml:space="preserve">  FaEnvelope,</w:t>
      </w:r>
    </w:p>
    <w:p w:rsidR="00BD6F7D" w:rsidRDefault="00350048">
      <w:pPr>
        <w:spacing w:before="166"/>
        <w:ind w:left="360"/>
        <w:rPr>
          <w:spacing w:val="-5"/>
          <w:sz w:val="24"/>
        </w:rPr>
      </w:pPr>
      <w:r>
        <w:rPr>
          <w:spacing w:val="-5"/>
          <w:sz w:val="24"/>
        </w:rPr>
        <w:t xml:space="preserve">  FaLock,</w:t>
      </w:r>
    </w:p>
    <w:p w:rsidR="00BD6F7D" w:rsidRDefault="00350048">
      <w:pPr>
        <w:spacing w:before="166"/>
        <w:ind w:left="360"/>
        <w:rPr>
          <w:spacing w:val="-5"/>
          <w:sz w:val="24"/>
        </w:rPr>
      </w:pPr>
      <w:r>
        <w:rPr>
          <w:spacing w:val="-5"/>
          <w:sz w:val="24"/>
        </w:rPr>
        <w:t xml:space="preserve">  FaArrowRight,</w:t>
      </w:r>
    </w:p>
    <w:p w:rsidR="00BD6F7D" w:rsidRDefault="00350048">
      <w:pPr>
        <w:spacing w:before="166"/>
        <w:ind w:left="360"/>
        <w:rPr>
          <w:spacing w:val="-5"/>
          <w:sz w:val="24"/>
        </w:rPr>
      </w:pPr>
      <w:r>
        <w:rPr>
          <w:spacing w:val="-5"/>
          <w:sz w:val="24"/>
        </w:rPr>
        <w:t xml:space="preserve">  FaUserPlus,</w:t>
      </w:r>
    </w:p>
    <w:p w:rsidR="00BD6F7D" w:rsidRDefault="00350048">
      <w:pPr>
        <w:spacing w:before="166"/>
        <w:ind w:left="360"/>
        <w:rPr>
          <w:spacing w:val="-5"/>
          <w:sz w:val="24"/>
        </w:rPr>
      </w:pPr>
      <w:r>
        <w:rPr>
          <w:spacing w:val="-5"/>
          <w:sz w:val="24"/>
        </w:rPr>
        <w:t xml:space="preserve">  FaEye,</w:t>
      </w:r>
    </w:p>
    <w:p w:rsidR="00BD6F7D" w:rsidRDefault="00350048">
      <w:pPr>
        <w:spacing w:before="166"/>
        <w:ind w:left="360"/>
        <w:rPr>
          <w:spacing w:val="-5"/>
          <w:sz w:val="24"/>
        </w:rPr>
      </w:pPr>
      <w:r>
        <w:rPr>
          <w:spacing w:val="-5"/>
          <w:sz w:val="24"/>
        </w:rPr>
        <w:t xml:space="preserve">  FaEyeSlash,</w:t>
      </w:r>
    </w:p>
    <w:p w:rsidR="00BD6F7D" w:rsidRDefault="00350048">
      <w:pPr>
        <w:spacing w:before="166"/>
        <w:ind w:left="360"/>
        <w:rPr>
          <w:spacing w:val="-5"/>
          <w:sz w:val="24"/>
        </w:rPr>
      </w:pPr>
      <w:r>
        <w:rPr>
          <w:spacing w:val="-5"/>
          <w:sz w:val="24"/>
        </w:rPr>
        <w:t xml:space="preserve">  FaCheckCircle,</w:t>
      </w:r>
    </w:p>
    <w:p w:rsidR="00BD6F7D" w:rsidRDefault="00350048">
      <w:pPr>
        <w:spacing w:before="166"/>
        <w:ind w:left="360"/>
        <w:rPr>
          <w:spacing w:val="-5"/>
          <w:sz w:val="24"/>
        </w:rPr>
      </w:pPr>
      <w:r>
        <w:rPr>
          <w:spacing w:val="-5"/>
          <w:sz w:val="24"/>
        </w:rPr>
        <w:t>} from 'react-icons/fa';</w:t>
      </w:r>
    </w:p>
    <w:p w:rsidR="00BD6F7D" w:rsidRDefault="00350048">
      <w:pPr>
        <w:spacing w:before="166"/>
        <w:ind w:left="360"/>
        <w:rPr>
          <w:spacing w:val="-5"/>
          <w:sz w:val="24"/>
        </w:rPr>
      </w:pPr>
      <w:r>
        <w:rPr>
          <w:spacing w:val="-5"/>
          <w:sz w:val="24"/>
        </w:rPr>
        <w:t>import { inputBase, iconClass } from '../../assets/dummydata';</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const url = 'http://localhost:4000'</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const Login = ({ onLoginSuccess, onClose }) =&gt; {</w:t>
      </w:r>
    </w:p>
    <w:p w:rsidR="00BD6F7D" w:rsidRDefault="00350048">
      <w:pPr>
        <w:spacing w:before="166"/>
        <w:ind w:left="360"/>
        <w:rPr>
          <w:spacing w:val="-5"/>
          <w:sz w:val="24"/>
        </w:rPr>
      </w:pPr>
      <w:r>
        <w:rPr>
          <w:spacing w:val="-5"/>
          <w:sz w:val="24"/>
        </w:rPr>
        <w:t xml:space="preserve">  const [formData, setFormData] = useState({</w:t>
      </w:r>
    </w:p>
    <w:p w:rsidR="00BD6F7D" w:rsidRDefault="00350048">
      <w:pPr>
        <w:spacing w:before="166"/>
        <w:ind w:left="360"/>
        <w:rPr>
          <w:spacing w:val="-5"/>
          <w:sz w:val="24"/>
        </w:rPr>
      </w:pPr>
      <w:r>
        <w:rPr>
          <w:spacing w:val="-5"/>
          <w:sz w:val="24"/>
        </w:rPr>
        <w:t xml:space="preserve">    email: '',</w:t>
      </w:r>
    </w:p>
    <w:p w:rsidR="00BD6F7D" w:rsidRDefault="00350048">
      <w:pPr>
        <w:spacing w:before="166"/>
        <w:ind w:left="360"/>
        <w:rPr>
          <w:spacing w:val="-5"/>
          <w:sz w:val="24"/>
        </w:rPr>
      </w:pPr>
      <w:r>
        <w:rPr>
          <w:spacing w:val="-5"/>
          <w:sz w:val="24"/>
        </w:rPr>
        <w:t xml:space="preserve">    password: '',</w:t>
      </w:r>
    </w:p>
    <w:p w:rsidR="00BD6F7D" w:rsidRDefault="00350048">
      <w:pPr>
        <w:spacing w:before="166"/>
        <w:ind w:left="360"/>
        <w:rPr>
          <w:spacing w:val="-5"/>
          <w:sz w:val="24"/>
        </w:rPr>
      </w:pPr>
      <w:r>
        <w:rPr>
          <w:spacing w:val="-5"/>
          <w:sz w:val="24"/>
        </w:rPr>
        <w:t xml:space="preserve">    rememberMe: false,</w:t>
      </w:r>
    </w:p>
    <w:p w:rsidR="00BD6F7D" w:rsidRDefault="00350048">
      <w:pPr>
        <w:spacing w:before="166"/>
        <w:ind w:left="360"/>
        <w:rPr>
          <w:spacing w:val="-5"/>
          <w:sz w:val="24"/>
        </w:rPr>
      </w:pPr>
      <w:r>
        <w:rPr>
          <w:spacing w:val="-5"/>
          <w:sz w:val="24"/>
        </w:rPr>
        <w:t xml:space="preserve">  });</w:t>
      </w:r>
    </w:p>
    <w:p w:rsidR="00BD6F7D" w:rsidRDefault="00350048">
      <w:pPr>
        <w:spacing w:before="166"/>
        <w:ind w:left="360"/>
        <w:rPr>
          <w:spacing w:val="-5"/>
          <w:sz w:val="24"/>
        </w:rPr>
      </w:pPr>
      <w:r>
        <w:rPr>
          <w:spacing w:val="-5"/>
          <w:sz w:val="24"/>
        </w:rPr>
        <w:t xml:space="preserve">  const [showPassword, setShowPassword] = useState(false);</w:t>
      </w:r>
    </w:p>
    <w:p w:rsidR="00BD6F7D" w:rsidRDefault="00350048">
      <w:pPr>
        <w:spacing w:before="166"/>
        <w:ind w:left="360"/>
        <w:rPr>
          <w:spacing w:val="-5"/>
          <w:sz w:val="24"/>
        </w:rPr>
      </w:pPr>
      <w:r>
        <w:rPr>
          <w:spacing w:val="-5"/>
          <w:sz w:val="24"/>
        </w:rPr>
        <w:t xml:space="preserve">  const [toast, setToast] = useState({ visible: false, message: '', isError: false });</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 xml:space="preserve">  useEffect(() =&gt; {</w:t>
      </w:r>
    </w:p>
    <w:p w:rsidR="00BD6F7D" w:rsidRDefault="00350048">
      <w:pPr>
        <w:spacing w:before="166"/>
        <w:ind w:left="360"/>
        <w:rPr>
          <w:spacing w:val="-5"/>
          <w:sz w:val="24"/>
        </w:rPr>
      </w:pPr>
      <w:r>
        <w:rPr>
          <w:spacing w:val="-5"/>
          <w:sz w:val="24"/>
        </w:rPr>
        <w:t xml:space="preserve">    const stored = localStorage.getItem('loginData');</w:t>
      </w:r>
    </w:p>
    <w:p w:rsidR="00BD6F7D" w:rsidRDefault="00350048">
      <w:pPr>
        <w:spacing w:before="166"/>
        <w:ind w:left="360"/>
        <w:rPr>
          <w:spacing w:val="-5"/>
          <w:sz w:val="24"/>
        </w:rPr>
      </w:pPr>
      <w:r>
        <w:rPr>
          <w:spacing w:val="-5"/>
          <w:sz w:val="24"/>
        </w:rPr>
        <w:t xml:space="preserve">    if (stored) setFormData(JSON.parse(stored));</w:t>
      </w:r>
    </w:p>
    <w:p w:rsidR="00BD6F7D" w:rsidRDefault="00350048">
      <w:pPr>
        <w:spacing w:before="166"/>
        <w:ind w:left="360"/>
        <w:rPr>
          <w:spacing w:val="-5"/>
          <w:sz w:val="24"/>
        </w:rPr>
      </w:pPr>
      <w:r>
        <w:rPr>
          <w:spacing w:val="-5"/>
          <w:sz w:val="24"/>
        </w:rPr>
        <w:t xml:space="preserve">  }, []);</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 xml:space="preserve">  const toggleShowPassword = () =&gt; setShowPassword(prev =&gt; !prev);</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 xml:space="preserve">  const handleChange = ({ target: { name, value, type, checked } }) =&gt;</w:t>
      </w:r>
    </w:p>
    <w:p w:rsidR="00BD6F7D" w:rsidRDefault="00350048">
      <w:pPr>
        <w:spacing w:before="166"/>
        <w:ind w:left="360"/>
        <w:rPr>
          <w:spacing w:val="-5"/>
          <w:sz w:val="24"/>
        </w:rPr>
      </w:pPr>
      <w:r>
        <w:rPr>
          <w:spacing w:val="-5"/>
          <w:sz w:val="24"/>
        </w:rPr>
        <w:t xml:space="preserve">    setFormData(prev =&gt; ({</w:t>
      </w:r>
    </w:p>
    <w:p w:rsidR="00BD6F7D" w:rsidRDefault="00350048">
      <w:pPr>
        <w:spacing w:before="166"/>
        <w:ind w:left="360"/>
        <w:rPr>
          <w:spacing w:val="-5"/>
          <w:sz w:val="24"/>
        </w:rPr>
      </w:pPr>
      <w:r>
        <w:rPr>
          <w:spacing w:val="-5"/>
          <w:sz w:val="24"/>
        </w:rPr>
        <w:t xml:space="preserve">      ...prev,</w:t>
      </w:r>
    </w:p>
    <w:p w:rsidR="00BD6F7D" w:rsidRDefault="00350048">
      <w:pPr>
        <w:spacing w:before="166"/>
        <w:ind w:left="360"/>
        <w:rPr>
          <w:spacing w:val="-5"/>
          <w:sz w:val="24"/>
        </w:rPr>
      </w:pPr>
      <w:r>
        <w:rPr>
          <w:spacing w:val="-5"/>
          <w:sz w:val="24"/>
        </w:rPr>
        <w:t xml:space="preserve">      [name]: type === 'checkbox' ? checked : value,</w:t>
      </w:r>
    </w:p>
    <w:p w:rsidR="00BD6F7D" w:rsidRDefault="00350048">
      <w:pPr>
        <w:spacing w:before="166"/>
        <w:ind w:left="360"/>
        <w:rPr>
          <w:spacing w:val="-5"/>
          <w:sz w:val="24"/>
        </w:rPr>
      </w:pPr>
      <w:r>
        <w:rPr>
          <w:spacing w:val="-5"/>
          <w:sz w:val="24"/>
        </w:rPr>
        <w:t xml:space="preserve">    }));</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 xml:space="preserve"> const handleSubmit = async e =&gt; {</w:t>
      </w:r>
    </w:p>
    <w:p w:rsidR="00BD6F7D" w:rsidRDefault="00350048">
      <w:pPr>
        <w:spacing w:before="166"/>
        <w:ind w:left="360"/>
        <w:rPr>
          <w:spacing w:val="-5"/>
          <w:sz w:val="24"/>
        </w:rPr>
      </w:pPr>
      <w:r>
        <w:rPr>
          <w:spacing w:val="-5"/>
          <w:sz w:val="24"/>
        </w:rPr>
        <w:t xml:space="preserve">    e.preventDefault();</w:t>
      </w:r>
    </w:p>
    <w:p w:rsidR="00BD6F7D" w:rsidRDefault="00350048">
      <w:pPr>
        <w:spacing w:before="166"/>
        <w:ind w:left="360"/>
        <w:rPr>
          <w:spacing w:val="-5"/>
          <w:sz w:val="24"/>
        </w:rPr>
      </w:pPr>
      <w:r>
        <w:rPr>
          <w:spacing w:val="-5"/>
          <w:sz w:val="24"/>
        </w:rPr>
        <w:t xml:space="preserve">    try {</w:t>
      </w:r>
    </w:p>
    <w:p w:rsidR="00BD6F7D" w:rsidRDefault="00350048">
      <w:pPr>
        <w:spacing w:before="166"/>
        <w:ind w:left="360"/>
        <w:rPr>
          <w:spacing w:val="-5"/>
          <w:sz w:val="24"/>
        </w:rPr>
      </w:pPr>
      <w:r>
        <w:rPr>
          <w:spacing w:val="-5"/>
          <w:sz w:val="24"/>
        </w:rPr>
        <w:t xml:space="preserve">      const res = await axios.post(${url}/api/user/login, {</w:t>
      </w:r>
    </w:p>
    <w:p w:rsidR="00BD6F7D" w:rsidRDefault="00350048">
      <w:pPr>
        <w:spacing w:before="166"/>
        <w:ind w:left="360"/>
        <w:rPr>
          <w:spacing w:val="-5"/>
          <w:sz w:val="24"/>
        </w:rPr>
      </w:pPr>
      <w:r>
        <w:rPr>
          <w:spacing w:val="-5"/>
          <w:sz w:val="24"/>
        </w:rPr>
        <w:t xml:space="preserve">        email: formData.email,</w:t>
      </w:r>
    </w:p>
    <w:p w:rsidR="00BD6F7D" w:rsidRDefault="00350048">
      <w:pPr>
        <w:spacing w:before="166"/>
        <w:ind w:left="360"/>
        <w:rPr>
          <w:spacing w:val="-5"/>
          <w:sz w:val="24"/>
        </w:rPr>
      </w:pPr>
      <w:r>
        <w:rPr>
          <w:spacing w:val="-5"/>
          <w:sz w:val="24"/>
        </w:rPr>
        <w:t xml:space="preserve">        password: formData.password,</w:t>
      </w:r>
    </w:p>
    <w:p w:rsidR="00BD6F7D" w:rsidRDefault="00350048">
      <w:pPr>
        <w:spacing w:before="166"/>
        <w:ind w:left="360"/>
        <w:rPr>
          <w:spacing w:val="-5"/>
          <w:sz w:val="24"/>
        </w:rPr>
      </w:pPr>
      <w:r>
        <w:rPr>
          <w:spacing w:val="-5"/>
          <w:sz w:val="24"/>
        </w:rPr>
        <w:t xml:space="preserve">      });</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 xml:space="preserve">      if (res.data.success &amp;&amp; res.data.token) {</w:t>
      </w:r>
    </w:p>
    <w:p w:rsidR="00BD6F7D" w:rsidRDefault="00350048">
      <w:pPr>
        <w:spacing w:before="166"/>
        <w:ind w:left="360"/>
        <w:rPr>
          <w:spacing w:val="-5"/>
          <w:sz w:val="24"/>
        </w:rPr>
      </w:pPr>
      <w:r>
        <w:rPr>
          <w:spacing w:val="-5"/>
          <w:sz w:val="24"/>
        </w:rPr>
        <w:t xml:space="preserve">        // On success, simply pass the token to the parent component.</w:t>
      </w:r>
    </w:p>
    <w:p w:rsidR="00BD6F7D" w:rsidRDefault="00350048">
      <w:pPr>
        <w:spacing w:before="166"/>
        <w:ind w:left="360"/>
        <w:rPr>
          <w:spacing w:val="-5"/>
          <w:sz w:val="24"/>
        </w:rPr>
      </w:pPr>
      <w:r>
        <w:rPr>
          <w:spacing w:val="-5"/>
          <w:sz w:val="24"/>
        </w:rPr>
        <w:t xml:space="preserve">        // We will no longer set any localStorage items here.</w:t>
      </w:r>
    </w:p>
    <w:p w:rsidR="00BD6F7D" w:rsidRDefault="00350048">
      <w:pPr>
        <w:spacing w:before="166"/>
        <w:ind w:left="360"/>
        <w:rPr>
          <w:spacing w:val="-5"/>
          <w:sz w:val="24"/>
        </w:rPr>
      </w:pPr>
      <w:r>
        <w:rPr>
          <w:spacing w:val="-5"/>
          <w:sz w:val="24"/>
        </w:rPr>
        <w:t xml:space="preserve">        onLoginSuccess(res.data.token);</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 xml:space="preserve">      } else {</w:t>
      </w:r>
    </w:p>
    <w:p w:rsidR="00BD6F7D" w:rsidRDefault="00350048">
      <w:pPr>
        <w:spacing w:before="166"/>
        <w:ind w:left="360"/>
        <w:rPr>
          <w:spacing w:val="-5"/>
          <w:sz w:val="24"/>
        </w:rPr>
      </w:pPr>
      <w:r>
        <w:rPr>
          <w:spacing w:val="-5"/>
          <w:sz w:val="24"/>
        </w:rPr>
        <w:t xml:space="preserve">        throw new Error(res.data.message || 'Login failed.');</w:t>
      </w:r>
    </w:p>
    <w:p w:rsidR="00BD6F7D" w:rsidRDefault="00350048">
      <w:pPr>
        <w:spacing w:before="166"/>
        <w:ind w:left="360"/>
        <w:rPr>
          <w:spacing w:val="-5"/>
          <w:sz w:val="24"/>
        </w:rPr>
      </w:pPr>
      <w:r>
        <w:rPr>
          <w:spacing w:val="-5"/>
          <w:sz w:val="24"/>
        </w:rPr>
        <w:t xml:space="preserve">      }</w:t>
      </w:r>
    </w:p>
    <w:p w:rsidR="00BD6F7D" w:rsidRDefault="00350048">
      <w:pPr>
        <w:spacing w:before="166"/>
        <w:ind w:left="360"/>
        <w:rPr>
          <w:spacing w:val="-5"/>
          <w:sz w:val="24"/>
        </w:rPr>
      </w:pPr>
      <w:r>
        <w:rPr>
          <w:spacing w:val="-5"/>
          <w:sz w:val="24"/>
        </w:rPr>
        <w:t xml:space="preserve">    } catch (err) {</w:t>
      </w:r>
    </w:p>
    <w:p w:rsidR="00BD6F7D" w:rsidRDefault="00350048">
      <w:pPr>
        <w:spacing w:before="166"/>
        <w:ind w:left="360"/>
        <w:rPr>
          <w:spacing w:val="-5"/>
          <w:sz w:val="24"/>
        </w:rPr>
      </w:pPr>
      <w:r>
        <w:rPr>
          <w:spacing w:val="-5"/>
          <w:sz w:val="24"/>
        </w:rPr>
        <w:t xml:space="preserve">      const msg = err.response?.data?.message || err.message || 'Login failed.';</w:t>
      </w:r>
    </w:p>
    <w:p w:rsidR="00BD6F7D" w:rsidRDefault="00350048">
      <w:pPr>
        <w:spacing w:before="166"/>
        <w:ind w:left="360"/>
        <w:rPr>
          <w:spacing w:val="-5"/>
          <w:sz w:val="24"/>
        </w:rPr>
      </w:pPr>
      <w:r>
        <w:rPr>
          <w:spacing w:val="-5"/>
          <w:sz w:val="24"/>
        </w:rPr>
        <w:t xml:space="preserve">      setToast({ visible: true, message: msg, isError: true });</w:t>
      </w:r>
    </w:p>
    <w:p w:rsidR="00BD6F7D" w:rsidRDefault="00350048">
      <w:pPr>
        <w:spacing w:before="166"/>
        <w:ind w:left="360"/>
        <w:rPr>
          <w:spacing w:val="-5"/>
          <w:sz w:val="24"/>
        </w:rPr>
      </w:pPr>
      <w:r>
        <w:rPr>
          <w:spacing w:val="-5"/>
          <w:sz w:val="24"/>
        </w:rPr>
        <w:t xml:space="preserve">      setTimeout(() =&gt; setToast({ visible: false, message: '', isError: false }), 2000);</w:t>
      </w:r>
    </w:p>
    <w:p w:rsidR="00BD6F7D" w:rsidRDefault="00350048">
      <w:pPr>
        <w:spacing w:before="166"/>
        <w:ind w:left="360"/>
        <w:rPr>
          <w:spacing w:val="-5"/>
          <w:sz w:val="24"/>
        </w:rPr>
      </w:pPr>
      <w:r>
        <w:rPr>
          <w:spacing w:val="-5"/>
          <w:sz w:val="24"/>
        </w:rPr>
        <w:t xml:space="preserve">    }</w:t>
      </w:r>
    </w:p>
    <w:p w:rsidR="00BD6F7D" w:rsidRDefault="00350048">
      <w:pPr>
        <w:spacing w:before="166"/>
        <w:ind w:left="360"/>
        <w:rPr>
          <w:spacing w:val="-5"/>
          <w:sz w:val="24"/>
        </w:rPr>
      </w:pPr>
      <w:r>
        <w:rPr>
          <w:spacing w:val="-5"/>
          <w:sz w:val="24"/>
        </w:rPr>
        <w:t xml:space="preserve">  };</w:t>
      </w:r>
    </w:p>
    <w:p w:rsidR="00BD6F7D" w:rsidRDefault="00BD6F7D">
      <w:pPr>
        <w:spacing w:before="166"/>
        <w:ind w:left="360"/>
        <w:rPr>
          <w:spacing w:val="-5"/>
          <w:sz w:val="24"/>
        </w:rPr>
      </w:pPr>
    </w:p>
    <w:p w:rsidR="00BD6F7D" w:rsidRDefault="00350048">
      <w:pPr>
        <w:spacing w:before="166"/>
        <w:ind w:firstLineChars="250" w:firstLine="588"/>
        <w:rPr>
          <w:spacing w:val="-5"/>
          <w:sz w:val="24"/>
        </w:rPr>
      </w:pPr>
      <w:r>
        <w:rPr>
          <w:spacing w:val="-5"/>
          <w:sz w:val="24"/>
        </w:rPr>
        <w:lastRenderedPageBreak/>
        <w:t>return (</w:t>
      </w:r>
    </w:p>
    <w:p w:rsidR="00BD6F7D" w:rsidRDefault="00350048">
      <w:pPr>
        <w:spacing w:before="166"/>
        <w:ind w:left="360"/>
        <w:rPr>
          <w:spacing w:val="-5"/>
          <w:sz w:val="24"/>
        </w:rPr>
      </w:pPr>
      <w:r>
        <w:rPr>
          <w:spacing w:val="-5"/>
          <w:sz w:val="24"/>
        </w:rPr>
        <w:t xml:space="preserve">    &lt;div className="space-y-6 relative"&gt;</w:t>
      </w:r>
    </w:p>
    <w:p w:rsidR="00BD6F7D" w:rsidRDefault="00350048">
      <w:pPr>
        <w:spacing w:before="166"/>
        <w:ind w:left="360"/>
        <w:rPr>
          <w:spacing w:val="-5"/>
          <w:sz w:val="24"/>
        </w:rPr>
      </w:pPr>
      <w:r>
        <w:rPr>
          <w:spacing w:val="-5"/>
          <w:sz w:val="24"/>
        </w:rPr>
        <w:t xml:space="preserve">      {/* Toast Notification */}</w:t>
      </w:r>
    </w:p>
    <w:p w:rsidR="00BD6F7D" w:rsidRDefault="00350048">
      <w:pPr>
        <w:spacing w:before="166"/>
        <w:ind w:left="360"/>
        <w:rPr>
          <w:spacing w:val="-5"/>
          <w:sz w:val="24"/>
        </w:rPr>
      </w:pPr>
      <w:r>
        <w:rPr>
          <w:spacing w:val="-5"/>
          <w:sz w:val="24"/>
        </w:rPr>
        <w:t xml:space="preserve">      &lt;div</w:t>
      </w:r>
    </w:p>
    <w:p w:rsidR="00BD6F7D" w:rsidRDefault="00350048">
      <w:pPr>
        <w:spacing w:before="166"/>
        <w:ind w:left="360"/>
        <w:rPr>
          <w:spacing w:val="-5"/>
          <w:sz w:val="24"/>
        </w:rPr>
      </w:pPr>
      <w:r>
        <w:rPr>
          <w:spacing w:val="-5"/>
          <w:sz w:val="24"/>
        </w:rPr>
        <w:t xml:space="preserve">        className={`fixed top-4 right-4 z-50 transition-all duration-300 ${toast.visible ? 'translate-y-0 opacity-100' : '-translate-y-20 opacity-0'</w:t>
      </w:r>
    </w:p>
    <w:p w:rsidR="00BD6F7D" w:rsidRDefault="00350048">
      <w:pPr>
        <w:spacing w:before="166"/>
        <w:ind w:left="360"/>
        <w:rPr>
          <w:spacing w:val="-5"/>
          <w:sz w:val="24"/>
        </w:rPr>
      </w:pPr>
      <w:r>
        <w:rPr>
          <w:spacing w:val="-5"/>
          <w:sz w:val="24"/>
        </w:rPr>
        <w:t xml:space="preserve">          }`}</w:t>
      </w:r>
    </w:p>
    <w:p w:rsidR="00BD6F7D" w:rsidRDefault="00350048">
      <w:pPr>
        <w:spacing w:before="166"/>
        <w:ind w:left="360"/>
        <w:rPr>
          <w:spacing w:val="-5"/>
          <w:sz w:val="24"/>
        </w:rPr>
      </w:pPr>
      <w:r>
        <w:rPr>
          <w:spacing w:val="-5"/>
          <w:sz w:val="24"/>
        </w:rPr>
        <w:t xml:space="preserve">      &gt;</w:t>
      </w:r>
    </w:p>
    <w:p w:rsidR="00BD6F7D" w:rsidRDefault="00350048">
      <w:pPr>
        <w:spacing w:before="166"/>
        <w:ind w:left="360"/>
        <w:rPr>
          <w:spacing w:val="-5"/>
          <w:sz w:val="24"/>
        </w:rPr>
      </w:pPr>
      <w:r>
        <w:rPr>
          <w:spacing w:val="-5"/>
          <w:sz w:val="24"/>
        </w:rPr>
        <w:t xml:space="preserve">        &lt;div</w:t>
      </w:r>
    </w:p>
    <w:p w:rsidR="00BD6F7D" w:rsidRDefault="00350048">
      <w:pPr>
        <w:spacing w:before="166"/>
        <w:ind w:left="360"/>
        <w:rPr>
          <w:spacing w:val="-5"/>
          <w:sz w:val="24"/>
        </w:rPr>
      </w:pPr>
      <w:r>
        <w:rPr>
          <w:spacing w:val="-5"/>
          <w:sz w:val="24"/>
        </w:rPr>
        <w:t xml:space="preserve">          className={`px-4 py-3 rounded-md shadow-lg flex items-center gap-2 text-sm ${toast.isError ? 'bg-red-600 text-white' : 'bg-green-600 text-white'</w:t>
      </w:r>
    </w:p>
    <w:p w:rsidR="00BD6F7D" w:rsidRDefault="00350048">
      <w:pPr>
        <w:spacing w:before="166"/>
        <w:ind w:left="360"/>
        <w:rPr>
          <w:spacing w:val="-5"/>
          <w:sz w:val="24"/>
        </w:rPr>
      </w:pPr>
      <w:r>
        <w:rPr>
          <w:spacing w:val="-5"/>
          <w:sz w:val="24"/>
        </w:rPr>
        <w:t xml:space="preserve">            }`}</w:t>
      </w:r>
    </w:p>
    <w:p w:rsidR="00BD6F7D" w:rsidRDefault="00350048">
      <w:pPr>
        <w:spacing w:before="166"/>
        <w:ind w:left="360"/>
        <w:rPr>
          <w:spacing w:val="-5"/>
          <w:sz w:val="24"/>
        </w:rPr>
      </w:pPr>
      <w:r>
        <w:rPr>
          <w:spacing w:val="-5"/>
          <w:sz w:val="24"/>
        </w:rPr>
        <w:t xml:space="preserve">        &gt;</w:t>
      </w:r>
    </w:p>
    <w:p w:rsidR="00BD6F7D" w:rsidRDefault="00350048">
      <w:pPr>
        <w:spacing w:before="166"/>
        <w:ind w:left="360"/>
        <w:rPr>
          <w:spacing w:val="-5"/>
          <w:sz w:val="24"/>
        </w:rPr>
      </w:pPr>
      <w:r>
        <w:rPr>
          <w:spacing w:val="-5"/>
          <w:sz w:val="24"/>
        </w:rPr>
        <w:t xml:space="preserve">          &lt;FaCheckCircle className="flex-shrink-0" /&gt;</w:t>
      </w:r>
    </w:p>
    <w:p w:rsidR="00BD6F7D" w:rsidRDefault="00350048">
      <w:pPr>
        <w:spacing w:before="166"/>
        <w:ind w:left="360"/>
        <w:rPr>
          <w:spacing w:val="-5"/>
          <w:sz w:val="24"/>
        </w:rPr>
      </w:pPr>
      <w:r>
        <w:rPr>
          <w:spacing w:val="-5"/>
          <w:sz w:val="24"/>
        </w:rPr>
        <w:t xml:space="preserve">          &lt;span&gt;{toast.message}&lt;/span&gt;</w:t>
      </w:r>
    </w:p>
    <w:p w:rsidR="00BD6F7D" w:rsidRDefault="00350048">
      <w:pPr>
        <w:spacing w:before="166"/>
        <w:ind w:left="360"/>
        <w:rPr>
          <w:spacing w:val="-5"/>
          <w:sz w:val="24"/>
        </w:rPr>
      </w:pPr>
      <w:r>
        <w:rPr>
          <w:spacing w:val="-5"/>
          <w:sz w:val="24"/>
        </w:rPr>
        <w:t xml:space="preserve">        &lt;/div&gt;</w:t>
      </w:r>
    </w:p>
    <w:p w:rsidR="00BD6F7D" w:rsidRDefault="00350048">
      <w:pPr>
        <w:spacing w:before="166"/>
        <w:ind w:left="360"/>
        <w:rPr>
          <w:spacing w:val="-5"/>
          <w:sz w:val="24"/>
        </w:rPr>
      </w:pPr>
      <w:r>
        <w:rPr>
          <w:spacing w:val="-5"/>
          <w:sz w:val="24"/>
        </w:rPr>
        <w:t xml:space="preserve">      &lt;/div&gt;</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 xml:space="preserve">      &lt;form onSubmit={handleSubmit} className="space-y-6"&gt;</w:t>
      </w:r>
    </w:p>
    <w:p w:rsidR="00BD6F7D" w:rsidRDefault="00350048">
      <w:pPr>
        <w:spacing w:before="166"/>
        <w:ind w:left="360"/>
        <w:rPr>
          <w:spacing w:val="-5"/>
          <w:sz w:val="24"/>
        </w:rPr>
      </w:pPr>
      <w:r>
        <w:rPr>
          <w:spacing w:val="-5"/>
          <w:sz w:val="24"/>
        </w:rPr>
        <w:t xml:space="preserve">        {/* Email Field */}</w:t>
      </w:r>
    </w:p>
    <w:p w:rsidR="00BD6F7D" w:rsidRDefault="00350048">
      <w:pPr>
        <w:spacing w:before="166"/>
        <w:ind w:left="360"/>
        <w:rPr>
          <w:spacing w:val="-5"/>
          <w:sz w:val="24"/>
        </w:rPr>
      </w:pPr>
      <w:r>
        <w:rPr>
          <w:spacing w:val="-5"/>
          <w:sz w:val="24"/>
        </w:rPr>
        <w:t xml:space="preserve">        &lt;div className="relative"&gt;</w:t>
      </w:r>
    </w:p>
    <w:p w:rsidR="00BD6F7D" w:rsidRDefault="00350048">
      <w:pPr>
        <w:spacing w:before="166"/>
        <w:ind w:left="360"/>
        <w:rPr>
          <w:spacing w:val="-5"/>
          <w:sz w:val="24"/>
        </w:rPr>
      </w:pPr>
      <w:r>
        <w:rPr>
          <w:spacing w:val="-5"/>
          <w:sz w:val="24"/>
        </w:rPr>
        <w:t xml:space="preserve">          &lt;FaEnvelope className={iconClass} /&gt;</w:t>
      </w:r>
    </w:p>
    <w:p w:rsidR="00BD6F7D" w:rsidRDefault="00350048">
      <w:pPr>
        <w:spacing w:before="166"/>
        <w:ind w:left="360"/>
        <w:rPr>
          <w:spacing w:val="-5"/>
          <w:sz w:val="24"/>
        </w:rPr>
      </w:pPr>
      <w:r>
        <w:rPr>
          <w:spacing w:val="-5"/>
          <w:sz w:val="24"/>
        </w:rPr>
        <w:t xml:space="preserve">          &lt;input</w:t>
      </w:r>
    </w:p>
    <w:p w:rsidR="00BD6F7D" w:rsidRDefault="00350048">
      <w:pPr>
        <w:spacing w:before="166"/>
        <w:ind w:left="360"/>
        <w:rPr>
          <w:spacing w:val="-5"/>
          <w:sz w:val="24"/>
        </w:rPr>
      </w:pPr>
      <w:r>
        <w:rPr>
          <w:spacing w:val="-5"/>
          <w:sz w:val="24"/>
        </w:rPr>
        <w:t xml:space="preserve">            type="email"</w:t>
      </w:r>
    </w:p>
    <w:p w:rsidR="00BD6F7D" w:rsidRDefault="00350048">
      <w:pPr>
        <w:spacing w:before="166"/>
        <w:ind w:left="360"/>
        <w:rPr>
          <w:spacing w:val="-5"/>
          <w:sz w:val="24"/>
        </w:rPr>
      </w:pPr>
      <w:r>
        <w:rPr>
          <w:spacing w:val="-5"/>
          <w:sz w:val="24"/>
        </w:rPr>
        <w:t xml:space="preserve">            name="email"</w:t>
      </w:r>
    </w:p>
    <w:p w:rsidR="00BD6F7D" w:rsidRDefault="00350048">
      <w:pPr>
        <w:spacing w:before="166"/>
        <w:ind w:left="360"/>
        <w:rPr>
          <w:spacing w:val="-5"/>
          <w:sz w:val="24"/>
        </w:rPr>
      </w:pPr>
      <w:r>
        <w:rPr>
          <w:spacing w:val="-5"/>
          <w:sz w:val="24"/>
        </w:rPr>
        <w:t xml:space="preserve">            placeholder="Email"</w:t>
      </w:r>
    </w:p>
    <w:p w:rsidR="00BD6F7D" w:rsidRDefault="00350048">
      <w:pPr>
        <w:spacing w:before="166"/>
        <w:ind w:left="360"/>
        <w:rPr>
          <w:spacing w:val="-5"/>
          <w:sz w:val="24"/>
        </w:rPr>
      </w:pPr>
      <w:r>
        <w:rPr>
          <w:spacing w:val="-5"/>
          <w:sz w:val="24"/>
        </w:rPr>
        <w:t xml:space="preserve">            value={formData.email}</w:t>
      </w:r>
    </w:p>
    <w:p w:rsidR="00BD6F7D" w:rsidRDefault="00350048">
      <w:pPr>
        <w:spacing w:before="166"/>
        <w:ind w:left="360"/>
        <w:rPr>
          <w:spacing w:val="-5"/>
          <w:sz w:val="24"/>
        </w:rPr>
      </w:pPr>
      <w:r>
        <w:rPr>
          <w:spacing w:val="-5"/>
          <w:sz w:val="24"/>
        </w:rPr>
        <w:t xml:space="preserve">            onChange={handleChange}</w:t>
      </w:r>
    </w:p>
    <w:p w:rsidR="00BD6F7D" w:rsidRDefault="00350048">
      <w:pPr>
        <w:spacing w:before="166"/>
        <w:ind w:left="360"/>
        <w:rPr>
          <w:spacing w:val="-5"/>
          <w:sz w:val="24"/>
        </w:rPr>
      </w:pPr>
      <w:r>
        <w:rPr>
          <w:spacing w:val="-5"/>
          <w:sz w:val="24"/>
        </w:rPr>
        <w:t xml:space="preserve">            className={${inputBase} pl-10 pr-4 py-3}</w:t>
      </w:r>
    </w:p>
    <w:p w:rsidR="00BD6F7D" w:rsidRDefault="00350048">
      <w:pPr>
        <w:spacing w:before="166"/>
        <w:ind w:left="360"/>
        <w:rPr>
          <w:spacing w:val="-5"/>
          <w:sz w:val="24"/>
        </w:rPr>
      </w:pPr>
      <w:r>
        <w:rPr>
          <w:spacing w:val="-5"/>
          <w:sz w:val="24"/>
        </w:rPr>
        <w:t xml:space="preserve">            required</w:t>
      </w:r>
    </w:p>
    <w:p w:rsidR="00BD6F7D" w:rsidRDefault="00350048">
      <w:pPr>
        <w:spacing w:before="166"/>
        <w:ind w:left="360"/>
        <w:rPr>
          <w:spacing w:val="-5"/>
          <w:sz w:val="24"/>
        </w:rPr>
      </w:pPr>
      <w:r>
        <w:rPr>
          <w:spacing w:val="-5"/>
          <w:sz w:val="24"/>
        </w:rPr>
        <w:t xml:space="preserve">          /&gt;</w:t>
      </w:r>
    </w:p>
    <w:p w:rsidR="00BD6F7D" w:rsidRDefault="00350048">
      <w:pPr>
        <w:spacing w:before="166"/>
        <w:ind w:left="360"/>
        <w:rPr>
          <w:spacing w:val="-5"/>
          <w:sz w:val="24"/>
        </w:rPr>
      </w:pPr>
      <w:r>
        <w:rPr>
          <w:spacing w:val="-5"/>
          <w:sz w:val="24"/>
        </w:rPr>
        <w:t xml:space="preserve">        &lt;/div&gt;</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 xml:space="preserve">        {/* Password Field */}</w:t>
      </w:r>
    </w:p>
    <w:p w:rsidR="00BD6F7D" w:rsidRDefault="00350048">
      <w:pPr>
        <w:spacing w:before="166"/>
        <w:ind w:left="360"/>
        <w:rPr>
          <w:spacing w:val="-5"/>
          <w:sz w:val="24"/>
        </w:rPr>
      </w:pPr>
      <w:r>
        <w:rPr>
          <w:spacing w:val="-5"/>
          <w:sz w:val="24"/>
        </w:rPr>
        <w:t xml:space="preserve">        &lt;div className="relative"&gt;</w:t>
      </w:r>
    </w:p>
    <w:p w:rsidR="00BD6F7D" w:rsidRDefault="00350048">
      <w:pPr>
        <w:spacing w:before="166"/>
        <w:ind w:left="360"/>
        <w:rPr>
          <w:spacing w:val="-5"/>
          <w:sz w:val="24"/>
        </w:rPr>
      </w:pPr>
      <w:r>
        <w:rPr>
          <w:spacing w:val="-5"/>
          <w:sz w:val="24"/>
        </w:rPr>
        <w:t xml:space="preserve">          &lt;FaLock className={iconClass} /&gt;</w:t>
      </w:r>
    </w:p>
    <w:p w:rsidR="00BD6F7D" w:rsidRDefault="00350048">
      <w:pPr>
        <w:spacing w:before="166"/>
        <w:ind w:left="360"/>
        <w:rPr>
          <w:spacing w:val="-5"/>
          <w:sz w:val="24"/>
        </w:rPr>
      </w:pPr>
      <w:r>
        <w:rPr>
          <w:spacing w:val="-5"/>
          <w:sz w:val="24"/>
        </w:rPr>
        <w:t xml:space="preserve">          &lt;input</w:t>
      </w:r>
    </w:p>
    <w:p w:rsidR="00BD6F7D" w:rsidRDefault="00350048">
      <w:pPr>
        <w:spacing w:before="166"/>
        <w:ind w:left="360"/>
        <w:rPr>
          <w:spacing w:val="-5"/>
          <w:sz w:val="24"/>
        </w:rPr>
      </w:pPr>
      <w:r>
        <w:rPr>
          <w:spacing w:val="-5"/>
          <w:sz w:val="24"/>
        </w:rPr>
        <w:t xml:space="preserve">            type={showPassword ? 'text' : 'password'}</w:t>
      </w:r>
    </w:p>
    <w:p w:rsidR="00BD6F7D" w:rsidRDefault="00350048">
      <w:pPr>
        <w:spacing w:before="166"/>
        <w:ind w:left="360"/>
        <w:rPr>
          <w:spacing w:val="-5"/>
          <w:sz w:val="24"/>
        </w:rPr>
      </w:pPr>
      <w:r>
        <w:rPr>
          <w:spacing w:val="-5"/>
          <w:sz w:val="24"/>
        </w:rPr>
        <w:t xml:space="preserve">            name="password"</w:t>
      </w:r>
    </w:p>
    <w:p w:rsidR="00BD6F7D" w:rsidRDefault="00350048">
      <w:pPr>
        <w:spacing w:before="166"/>
        <w:ind w:left="360"/>
        <w:rPr>
          <w:spacing w:val="-5"/>
          <w:sz w:val="24"/>
        </w:rPr>
      </w:pPr>
      <w:r>
        <w:rPr>
          <w:spacing w:val="-5"/>
          <w:sz w:val="24"/>
        </w:rPr>
        <w:t xml:space="preserve">            placeholder="Password"</w:t>
      </w:r>
    </w:p>
    <w:p w:rsidR="00BD6F7D" w:rsidRDefault="00350048">
      <w:pPr>
        <w:spacing w:before="166"/>
        <w:ind w:left="360"/>
        <w:rPr>
          <w:spacing w:val="-5"/>
          <w:sz w:val="24"/>
        </w:rPr>
      </w:pPr>
      <w:r>
        <w:rPr>
          <w:spacing w:val="-5"/>
          <w:sz w:val="24"/>
        </w:rPr>
        <w:t xml:space="preserve">            value={formData.password}</w:t>
      </w:r>
    </w:p>
    <w:p w:rsidR="00BD6F7D" w:rsidRDefault="00350048">
      <w:pPr>
        <w:spacing w:before="166"/>
        <w:ind w:left="360"/>
        <w:rPr>
          <w:spacing w:val="-5"/>
          <w:sz w:val="24"/>
        </w:rPr>
      </w:pPr>
      <w:r>
        <w:rPr>
          <w:spacing w:val="-5"/>
          <w:sz w:val="24"/>
        </w:rPr>
        <w:t xml:space="preserve">            onChange={handleChange}</w:t>
      </w:r>
    </w:p>
    <w:p w:rsidR="00BD6F7D" w:rsidRDefault="00350048">
      <w:pPr>
        <w:spacing w:before="166"/>
        <w:ind w:left="360"/>
        <w:rPr>
          <w:spacing w:val="-5"/>
          <w:sz w:val="24"/>
        </w:rPr>
      </w:pPr>
      <w:r>
        <w:rPr>
          <w:spacing w:val="-5"/>
          <w:sz w:val="24"/>
        </w:rPr>
        <w:t xml:space="preserve">            className={${inputBase} pl-10 pr-10 py-3}</w:t>
      </w:r>
    </w:p>
    <w:p w:rsidR="00BD6F7D" w:rsidRDefault="00350048">
      <w:pPr>
        <w:spacing w:before="166"/>
        <w:ind w:left="360"/>
        <w:rPr>
          <w:spacing w:val="-5"/>
          <w:sz w:val="24"/>
        </w:rPr>
      </w:pPr>
      <w:r>
        <w:rPr>
          <w:spacing w:val="-5"/>
          <w:sz w:val="24"/>
        </w:rPr>
        <w:t xml:space="preserve">            required</w:t>
      </w:r>
    </w:p>
    <w:p w:rsidR="00BD6F7D" w:rsidRDefault="00350048">
      <w:pPr>
        <w:spacing w:before="166"/>
        <w:ind w:left="360"/>
        <w:rPr>
          <w:spacing w:val="-5"/>
          <w:sz w:val="24"/>
        </w:rPr>
      </w:pPr>
      <w:r>
        <w:rPr>
          <w:spacing w:val="-5"/>
          <w:sz w:val="24"/>
        </w:rPr>
        <w:t xml:space="preserve">          /&gt;</w:t>
      </w:r>
    </w:p>
    <w:p w:rsidR="00BD6F7D" w:rsidRDefault="00350048">
      <w:pPr>
        <w:spacing w:before="166"/>
        <w:ind w:left="360"/>
        <w:rPr>
          <w:spacing w:val="-5"/>
          <w:sz w:val="24"/>
        </w:rPr>
      </w:pPr>
      <w:r>
        <w:rPr>
          <w:spacing w:val="-5"/>
          <w:sz w:val="24"/>
        </w:rPr>
        <w:t xml:space="preserve">          &lt;button</w:t>
      </w:r>
    </w:p>
    <w:p w:rsidR="00BD6F7D" w:rsidRDefault="00350048">
      <w:pPr>
        <w:spacing w:before="166"/>
        <w:ind w:left="360"/>
        <w:rPr>
          <w:spacing w:val="-5"/>
          <w:sz w:val="24"/>
        </w:rPr>
      </w:pPr>
      <w:r>
        <w:rPr>
          <w:spacing w:val="-5"/>
          <w:sz w:val="24"/>
        </w:rPr>
        <w:t xml:space="preserve">            type="button"</w:t>
      </w:r>
    </w:p>
    <w:p w:rsidR="00BD6F7D" w:rsidRDefault="00350048">
      <w:pPr>
        <w:spacing w:before="166"/>
        <w:ind w:left="360"/>
        <w:rPr>
          <w:spacing w:val="-5"/>
          <w:sz w:val="24"/>
        </w:rPr>
      </w:pPr>
      <w:r>
        <w:rPr>
          <w:spacing w:val="-5"/>
          <w:sz w:val="24"/>
        </w:rPr>
        <w:t xml:space="preserve">            onClick={toggleShowPassword}</w:t>
      </w:r>
    </w:p>
    <w:p w:rsidR="00BD6F7D" w:rsidRDefault="00350048">
      <w:pPr>
        <w:spacing w:before="166"/>
        <w:ind w:left="360"/>
        <w:rPr>
          <w:spacing w:val="-5"/>
          <w:sz w:val="24"/>
        </w:rPr>
      </w:pPr>
      <w:r>
        <w:rPr>
          <w:spacing w:val="-5"/>
          <w:sz w:val="24"/>
        </w:rPr>
        <w:t xml:space="preserve">            className="absolute right-3 top-1/2 transform -translate-y-1/2 text-amber-400"</w:t>
      </w:r>
    </w:p>
    <w:p w:rsidR="00BD6F7D" w:rsidRDefault="00350048">
      <w:pPr>
        <w:spacing w:before="166"/>
        <w:ind w:left="360"/>
        <w:rPr>
          <w:spacing w:val="-5"/>
          <w:sz w:val="24"/>
        </w:rPr>
      </w:pPr>
      <w:r>
        <w:rPr>
          <w:spacing w:val="-5"/>
          <w:sz w:val="24"/>
        </w:rPr>
        <w:t xml:space="preserve">            aria-label={showPassword ? 'Hide password' : 'Show password'}</w:t>
      </w:r>
    </w:p>
    <w:p w:rsidR="00BD6F7D" w:rsidRDefault="00350048">
      <w:pPr>
        <w:spacing w:before="166"/>
        <w:ind w:left="360"/>
        <w:rPr>
          <w:spacing w:val="-5"/>
          <w:sz w:val="24"/>
        </w:rPr>
      </w:pPr>
      <w:r>
        <w:rPr>
          <w:spacing w:val="-5"/>
          <w:sz w:val="24"/>
        </w:rPr>
        <w:t xml:space="preserve">          &gt;</w:t>
      </w:r>
    </w:p>
    <w:p w:rsidR="00BD6F7D" w:rsidRDefault="00350048">
      <w:pPr>
        <w:spacing w:before="166"/>
        <w:ind w:left="360"/>
        <w:rPr>
          <w:spacing w:val="-5"/>
          <w:sz w:val="24"/>
        </w:rPr>
      </w:pPr>
      <w:r>
        <w:rPr>
          <w:spacing w:val="-5"/>
          <w:sz w:val="24"/>
        </w:rPr>
        <w:t xml:space="preserve">            {showPassword ? &lt;FaEyeSlash /&gt; : &lt;FaEye /&gt;}</w:t>
      </w:r>
    </w:p>
    <w:p w:rsidR="00BD6F7D" w:rsidRDefault="00350048">
      <w:pPr>
        <w:spacing w:before="166"/>
        <w:ind w:left="360"/>
        <w:rPr>
          <w:spacing w:val="-5"/>
          <w:sz w:val="24"/>
        </w:rPr>
      </w:pPr>
      <w:r>
        <w:rPr>
          <w:spacing w:val="-5"/>
          <w:sz w:val="24"/>
        </w:rPr>
        <w:t xml:space="preserve">          &lt;/button&gt;</w:t>
      </w:r>
    </w:p>
    <w:p w:rsidR="00BD6F7D" w:rsidRDefault="00350048">
      <w:pPr>
        <w:spacing w:before="166"/>
        <w:ind w:left="360"/>
        <w:rPr>
          <w:spacing w:val="-5"/>
          <w:sz w:val="24"/>
        </w:rPr>
      </w:pPr>
      <w:r>
        <w:rPr>
          <w:spacing w:val="-5"/>
          <w:sz w:val="24"/>
        </w:rPr>
        <w:t xml:space="preserve">        &lt;/div&gt;</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 xml:space="preserve">        {/* Remember Me */}</w:t>
      </w:r>
    </w:p>
    <w:p w:rsidR="00BD6F7D" w:rsidRDefault="00350048">
      <w:pPr>
        <w:spacing w:before="166"/>
        <w:ind w:left="360"/>
        <w:rPr>
          <w:spacing w:val="-5"/>
          <w:sz w:val="24"/>
        </w:rPr>
      </w:pPr>
      <w:r>
        <w:rPr>
          <w:spacing w:val="-5"/>
          <w:sz w:val="24"/>
        </w:rPr>
        <w:t xml:space="preserve">        &lt;div className="flex items-center"&gt;</w:t>
      </w:r>
    </w:p>
    <w:p w:rsidR="00BD6F7D" w:rsidRDefault="00350048">
      <w:pPr>
        <w:spacing w:before="166"/>
        <w:ind w:left="360"/>
        <w:rPr>
          <w:spacing w:val="-5"/>
          <w:sz w:val="24"/>
        </w:rPr>
      </w:pPr>
      <w:r>
        <w:rPr>
          <w:spacing w:val="-5"/>
          <w:sz w:val="24"/>
        </w:rPr>
        <w:t xml:space="preserve">          &lt;label className="flex items-center"&gt;</w:t>
      </w:r>
    </w:p>
    <w:p w:rsidR="00BD6F7D" w:rsidRDefault="00350048">
      <w:pPr>
        <w:spacing w:before="166"/>
        <w:ind w:left="360"/>
        <w:rPr>
          <w:spacing w:val="-5"/>
          <w:sz w:val="24"/>
        </w:rPr>
      </w:pPr>
      <w:r>
        <w:rPr>
          <w:spacing w:val="-5"/>
          <w:sz w:val="24"/>
        </w:rPr>
        <w:t xml:space="preserve">            &lt;input</w:t>
      </w:r>
    </w:p>
    <w:p w:rsidR="00BD6F7D" w:rsidRDefault="00350048">
      <w:pPr>
        <w:spacing w:before="166"/>
        <w:ind w:left="360"/>
        <w:rPr>
          <w:spacing w:val="-5"/>
          <w:sz w:val="24"/>
        </w:rPr>
      </w:pPr>
      <w:r>
        <w:rPr>
          <w:spacing w:val="-5"/>
          <w:sz w:val="24"/>
        </w:rPr>
        <w:t xml:space="preserve">              type="checkbox"</w:t>
      </w:r>
    </w:p>
    <w:p w:rsidR="00BD6F7D" w:rsidRDefault="00350048">
      <w:pPr>
        <w:spacing w:before="166"/>
        <w:ind w:left="360"/>
        <w:rPr>
          <w:spacing w:val="-5"/>
          <w:sz w:val="24"/>
        </w:rPr>
      </w:pPr>
      <w:r>
        <w:rPr>
          <w:spacing w:val="-5"/>
          <w:sz w:val="24"/>
        </w:rPr>
        <w:t xml:space="preserve">              name="rememberMe"</w:t>
      </w:r>
    </w:p>
    <w:p w:rsidR="00BD6F7D" w:rsidRDefault="00350048">
      <w:pPr>
        <w:spacing w:before="166"/>
        <w:ind w:left="360"/>
        <w:rPr>
          <w:spacing w:val="-5"/>
          <w:sz w:val="24"/>
        </w:rPr>
      </w:pPr>
      <w:r>
        <w:rPr>
          <w:spacing w:val="-5"/>
          <w:sz w:val="24"/>
        </w:rPr>
        <w:t xml:space="preserve">              checked={formData.rememberMe}</w:t>
      </w:r>
    </w:p>
    <w:p w:rsidR="00BD6F7D" w:rsidRDefault="00350048">
      <w:pPr>
        <w:spacing w:before="166"/>
        <w:ind w:left="360"/>
        <w:rPr>
          <w:spacing w:val="-5"/>
          <w:sz w:val="24"/>
        </w:rPr>
      </w:pPr>
      <w:r>
        <w:rPr>
          <w:spacing w:val="-5"/>
          <w:sz w:val="24"/>
        </w:rPr>
        <w:t xml:space="preserve">              onChange={handleChange}</w:t>
      </w:r>
    </w:p>
    <w:p w:rsidR="00BD6F7D" w:rsidRDefault="00350048">
      <w:pPr>
        <w:spacing w:before="166"/>
        <w:ind w:left="360"/>
        <w:rPr>
          <w:spacing w:val="-5"/>
          <w:sz w:val="24"/>
        </w:rPr>
      </w:pPr>
      <w:r>
        <w:rPr>
          <w:spacing w:val="-5"/>
          <w:sz w:val="24"/>
        </w:rPr>
        <w:t xml:space="preserve">              className="form-checkbox h-5 w-5 text-amber-600 bg-[#2D1B0E] border-amber-400 rounded </w:t>
      </w:r>
      <w:r>
        <w:rPr>
          <w:spacing w:val="-5"/>
          <w:sz w:val="24"/>
        </w:rPr>
        <w:lastRenderedPageBreak/>
        <w:t>focus:ring-amber-600"</w:t>
      </w:r>
    </w:p>
    <w:p w:rsidR="00BD6F7D" w:rsidRDefault="00350048">
      <w:pPr>
        <w:spacing w:before="166"/>
        <w:ind w:left="360"/>
        <w:rPr>
          <w:spacing w:val="-5"/>
          <w:sz w:val="24"/>
        </w:rPr>
      </w:pPr>
      <w:r>
        <w:rPr>
          <w:spacing w:val="-5"/>
          <w:sz w:val="24"/>
        </w:rPr>
        <w:t xml:space="preserve">            /&gt;</w:t>
      </w:r>
    </w:p>
    <w:p w:rsidR="00BD6F7D" w:rsidRDefault="00350048">
      <w:pPr>
        <w:spacing w:before="166"/>
        <w:ind w:left="360"/>
        <w:rPr>
          <w:spacing w:val="-5"/>
          <w:sz w:val="24"/>
        </w:rPr>
      </w:pPr>
      <w:r>
        <w:rPr>
          <w:spacing w:val="-5"/>
          <w:sz w:val="24"/>
        </w:rPr>
        <w:t xml:space="preserve">            &lt;span className="ml-2 text-amber-100"&gt;Remember me&lt;/span&gt;</w:t>
      </w:r>
    </w:p>
    <w:p w:rsidR="00BD6F7D" w:rsidRDefault="00350048">
      <w:pPr>
        <w:spacing w:before="166"/>
        <w:ind w:left="360"/>
        <w:rPr>
          <w:spacing w:val="-5"/>
          <w:sz w:val="24"/>
        </w:rPr>
      </w:pPr>
      <w:r>
        <w:rPr>
          <w:spacing w:val="-5"/>
          <w:sz w:val="24"/>
        </w:rPr>
        <w:t xml:space="preserve">          &lt;/label&gt;</w:t>
      </w:r>
    </w:p>
    <w:p w:rsidR="00BD6F7D" w:rsidRDefault="00350048">
      <w:pPr>
        <w:spacing w:before="166"/>
        <w:ind w:left="360"/>
        <w:rPr>
          <w:spacing w:val="-5"/>
          <w:sz w:val="24"/>
        </w:rPr>
      </w:pPr>
      <w:r>
        <w:rPr>
          <w:spacing w:val="-5"/>
          <w:sz w:val="24"/>
        </w:rPr>
        <w:t xml:space="preserve">        &lt;/div&gt;</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 xml:space="preserve">        {/* Submit Button */}</w:t>
      </w:r>
    </w:p>
    <w:p w:rsidR="00BD6F7D" w:rsidRDefault="00350048">
      <w:pPr>
        <w:spacing w:before="166"/>
        <w:ind w:left="360"/>
        <w:rPr>
          <w:spacing w:val="-5"/>
          <w:sz w:val="24"/>
        </w:rPr>
      </w:pPr>
      <w:r>
        <w:rPr>
          <w:spacing w:val="-5"/>
          <w:sz w:val="24"/>
        </w:rPr>
        <w:t xml:space="preserve">        &lt;button</w:t>
      </w:r>
    </w:p>
    <w:p w:rsidR="00BD6F7D" w:rsidRDefault="00350048">
      <w:pPr>
        <w:spacing w:before="166"/>
        <w:ind w:left="360"/>
        <w:rPr>
          <w:spacing w:val="-5"/>
          <w:sz w:val="24"/>
        </w:rPr>
      </w:pPr>
      <w:r>
        <w:rPr>
          <w:spacing w:val="-5"/>
          <w:sz w:val="24"/>
        </w:rPr>
        <w:t xml:space="preserve">          type="submit"</w:t>
      </w:r>
    </w:p>
    <w:p w:rsidR="00BD6F7D" w:rsidRDefault="00350048">
      <w:pPr>
        <w:spacing w:before="166"/>
        <w:ind w:left="360"/>
        <w:rPr>
          <w:spacing w:val="-5"/>
          <w:sz w:val="24"/>
        </w:rPr>
      </w:pPr>
      <w:r>
        <w:rPr>
          <w:spacing w:val="-5"/>
          <w:sz w:val="24"/>
        </w:rPr>
        <w:t xml:space="preserve">          className="w-full py-3 bg-gradient-to-r from-amber-400 to-amber-600 text-[#2D1B0E] font-bold rounded-lg flex items-center justify-center gap-2 hover:scale-105 transition-transform"</w:t>
      </w:r>
    </w:p>
    <w:p w:rsidR="00BD6F7D" w:rsidRDefault="00350048">
      <w:pPr>
        <w:spacing w:before="166"/>
        <w:ind w:left="360"/>
        <w:rPr>
          <w:spacing w:val="-5"/>
          <w:sz w:val="24"/>
        </w:rPr>
      </w:pPr>
      <w:r>
        <w:rPr>
          <w:spacing w:val="-5"/>
          <w:sz w:val="24"/>
        </w:rPr>
        <w:t xml:space="preserve">        &gt;</w:t>
      </w:r>
    </w:p>
    <w:p w:rsidR="00BD6F7D" w:rsidRDefault="00350048">
      <w:pPr>
        <w:spacing w:before="166"/>
        <w:ind w:left="360"/>
        <w:rPr>
          <w:spacing w:val="-5"/>
          <w:sz w:val="24"/>
        </w:rPr>
      </w:pPr>
      <w:r>
        <w:rPr>
          <w:spacing w:val="-5"/>
          <w:sz w:val="24"/>
        </w:rPr>
        <w:t xml:space="preserve">          Sign In &lt;FaArrowRight /&gt;</w:t>
      </w:r>
    </w:p>
    <w:p w:rsidR="00BD6F7D" w:rsidRDefault="00350048">
      <w:pPr>
        <w:spacing w:before="166"/>
        <w:ind w:left="360"/>
        <w:rPr>
          <w:spacing w:val="-5"/>
          <w:sz w:val="24"/>
        </w:rPr>
      </w:pPr>
      <w:r>
        <w:rPr>
          <w:spacing w:val="-5"/>
          <w:sz w:val="24"/>
        </w:rPr>
        <w:t xml:space="preserve">        &lt;/button&gt;</w:t>
      </w:r>
    </w:p>
    <w:p w:rsidR="00BD6F7D" w:rsidRDefault="00350048">
      <w:pPr>
        <w:spacing w:before="166"/>
        <w:ind w:left="360"/>
        <w:rPr>
          <w:spacing w:val="-5"/>
          <w:sz w:val="24"/>
        </w:rPr>
      </w:pPr>
      <w:r>
        <w:rPr>
          <w:spacing w:val="-5"/>
          <w:sz w:val="24"/>
        </w:rPr>
        <w:t xml:space="preserve">      &lt;/form&gt;</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 xml:space="preserve">      {/* Sign Up Link */}</w:t>
      </w:r>
    </w:p>
    <w:p w:rsidR="00BD6F7D" w:rsidRDefault="00350048">
      <w:pPr>
        <w:spacing w:before="166"/>
        <w:ind w:left="360"/>
        <w:rPr>
          <w:spacing w:val="-5"/>
          <w:sz w:val="24"/>
        </w:rPr>
      </w:pPr>
      <w:r>
        <w:rPr>
          <w:spacing w:val="-5"/>
          <w:sz w:val="24"/>
        </w:rPr>
        <w:t xml:space="preserve">      &lt;div className="text-center"&gt;</w:t>
      </w:r>
    </w:p>
    <w:p w:rsidR="00BD6F7D" w:rsidRDefault="00350048">
      <w:pPr>
        <w:spacing w:before="166"/>
        <w:ind w:left="360"/>
        <w:rPr>
          <w:spacing w:val="-5"/>
          <w:sz w:val="24"/>
        </w:rPr>
      </w:pPr>
      <w:r>
        <w:rPr>
          <w:spacing w:val="-5"/>
          <w:sz w:val="24"/>
        </w:rPr>
        <w:t xml:space="preserve">        &lt;Link</w:t>
      </w:r>
    </w:p>
    <w:p w:rsidR="00BD6F7D" w:rsidRDefault="00350048">
      <w:pPr>
        <w:spacing w:before="166"/>
        <w:ind w:left="360"/>
        <w:rPr>
          <w:spacing w:val="-5"/>
          <w:sz w:val="24"/>
        </w:rPr>
      </w:pPr>
      <w:r>
        <w:rPr>
          <w:spacing w:val="-5"/>
          <w:sz w:val="24"/>
        </w:rPr>
        <w:t xml:space="preserve">          to="/signup"</w:t>
      </w:r>
    </w:p>
    <w:p w:rsidR="00BD6F7D" w:rsidRDefault="00350048">
      <w:pPr>
        <w:spacing w:before="166"/>
        <w:ind w:left="360"/>
        <w:rPr>
          <w:spacing w:val="-5"/>
          <w:sz w:val="24"/>
        </w:rPr>
      </w:pPr>
      <w:r>
        <w:rPr>
          <w:spacing w:val="-5"/>
          <w:sz w:val="24"/>
        </w:rPr>
        <w:t xml:space="preserve">          onClick={onClose}</w:t>
      </w:r>
    </w:p>
    <w:p w:rsidR="00BD6F7D" w:rsidRDefault="00350048">
      <w:pPr>
        <w:spacing w:before="166"/>
        <w:ind w:left="360"/>
        <w:rPr>
          <w:spacing w:val="-5"/>
          <w:sz w:val="24"/>
        </w:rPr>
      </w:pPr>
      <w:r>
        <w:rPr>
          <w:spacing w:val="-5"/>
          <w:sz w:val="24"/>
        </w:rPr>
        <w:t xml:space="preserve">          className="inline-flex items-center gap-2 text-amber-400 hover:text-amber-600 transition-colors"</w:t>
      </w:r>
    </w:p>
    <w:p w:rsidR="00BD6F7D" w:rsidRDefault="00350048">
      <w:pPr>
        <w:spacing w:before="166"/>
        <w:ind w:left="360"/>
        <w:rPr>
          <w:spacing w:val="-5"/>
          <w:sz w:val="24"/>
        </w:rPr>
      </w:pPr>
      <w:r>
        <w:rPr>
          <w:spacing w:val="-5"/>
          <w:sz w:val="24"/>
        </w:rPr>
        <w:t xml:space="preserve">        &gt;</w:t>
      </w:r>
    </w:p>
    <w:p w:rsidR="00BD6F7D" w:rsidRDefault="00350048">
      <w:pPr>
        <w:spacing w:before="166"/>
        <w:ind w:left="360"/>
        <w:rPr>
          <w:spacing w:val="-5"/>
          <w:sz w:val="24"/>
        </w:rPr>
      </w:pPr>
      <w:r>
        <w:rPr>
          <w:spacing w:val="-5"/>
          <w:sz w:val="24"/>
        </w:rPr>
        <w:t xml:space="preserve">          &lt;FaUserPlus /&gt; Create New Account</w:t>
      </w:r>
    </w:p>
    <w:p w:rsidR="00BD6F7D" w:rsidRDefault="00350048">
      <w:pPr>
        <w:spacing w:before="166"/>
        <w:ind w:left="360"/>
        <w:rPr>
          <w:spacing w:val="-5"/>
          <w:sz w:val="24"/>
        </w:rPr>
      </w:pPr>
      <w:r>
        <w:rPr>
          <w:spacing w:val="-5"/>
          <w:sz w:val="24"/>
        </w:rPr>
        <w:t xml:space="preserve">        &lt;/Link&gt;</w:t>
      </w:r>
    </w:p>
    <w:p w:rsidR="00BD6F7D" w:rsidRDefault="00350048">
      <w:pPr>
        <w:spacing w:before="166"/>
        <w:ind w:left="360"/>
        <w:rPr>
          <w:spacing w:val="-5"/>
          <w:sz w:val="24"/>
        </w:rPr>
      </w:pPr>
      <w:r>
        <w:rPr>
          <w:spacing w:val="-5"/>
          <w:sz w:val="24"/>
        </w:rPr>
        <w:t xml:space="preserve">      &lt;/div&gt;</w:t>
      </w:r>
    </w:p>
    <w:p w:rsidR="00BD6F7D" w:rsidRDefault="00350048">
      <w:pPr>
        <w:spacing w:before="166"/>
        <w:ind w:left="360"/>
        <w:rPr>
          <w:spacing w:val="-5"/>
          <w:sz w:val="24"/>
        </w:rPr>
      </w:pPr>
      <w:r>
        <w:rPr>
          <w:spacing w:val="-5"/>
          <w:sz w:val="24"/>
        </w:rPr>
        <w:t xml:space="preserve">    &lt;/div&gt;</w:t>
      </w:r>
    </w:p>
    <w:p w:rsidR="00BD6F7D" w:rsidRDefault="00350048">
      <w:pPr>
        <w:spacing w:before="166"/>
        <w:ind w:left="360"/>
        <w:rPr>
          <w:spacing w:val="-5"/>
          <w:sz w:val="24"/>
        </w:rPr>
      </w:pPr>
      <w:r>
        <w:rPr>
          <w:spacing w:val="-5"/>
          <w:sz w:val="24"/>
        </w:rPr>
        <w:t xml:space="preserve">  );</w:t>
      </w:r>
    </w:p>
    <w:p w:rsidR="00BD6F7D" w:rsidRDefault="00350048">
      <w:pPr>
        <w:spacing w:before="166"/>
        <w:ind w:left="360"/>
        <w:rPr>
          <w:spacing w:val="-5"/>
          <w:sz w:val="24"/>
        </w:rPr>
      </w:pPr>
      <w:r>
        <w:rPr>
          <w:spacing w:val="-5"/>
          <w:sz w:val="24"/>
        </w:rPr>
        <w:t>};</w:t>
      </w:r>
    </w:p>
    <w:p w:rsidR="00BD6F7D" w:rsidRDefault="00BD6F7D">
      <w:pPr>
        <w:spacing w:before="166"/>
        <w:ind w:left="360"/>
        <w:rPr>
          <w:spacing w:val="-5"/>
          <w:sz w:val="24"/>
        </w:rPr>
      </w:pPr>
    </w:p>
    <w:p w:rsidR="00BD6F7D" w:rsidRDefault="00350048">
      <w:pPr>
        <w:spacing w:before="166"/>
        <w:ind w:left="360"/>
        <w:rPr>
          <w:spacing w:val="-5"/>
          <w:sz w:val="24"/>
        </w:rPr>
      </w:pPr>
      <w:r>
        <w:rPr>
          <w:spacing w:val="-5"/>
          <w:sz w:val="24"/>
        </w:rPr>
        <w:t>export default Login;</w:t>
      </w:r>
    </w:p>
    <w:p w:rsidR="00BD6F7D" w:rsidRDefault="00BD6F7D">
      <w:pPr>
        <w:spacing w:before="166"/>
        <w:ind w:left="360"/>
        <w:rPr>
          <w:spacing w:val="-5"/>
          <w:sz w:val="24"/>
        </w:rPr>
      </w:pPr>
    </w:p>
    <w:p w:rsidR="00BD6F7D" w:rsidRDefault="00350048">
      <w:pPr>
        <w:pStyle w:val="BodyText"/>
        <w:spacing w:before="104"/>
        <w:rPr>
          <w:sz w:val="24"/>
        </w:rPr>
      </w:pPr>
      <w:r>
        <w:rPr>
          <w:spacing w:val="-5"/>
          <w:sz w:val="24"/>
        </w:rPr>
        <w:lastRenderedPageBreak/>
        <w:t xml:space="preserve"> </w:t>
      </w:r>
    </w:p>
    <w:p w:rsidR="00BD6F7D" w:rsidRDefault="00350048">
      <w:pPr>
        <w:spacing w:before="1"/>
        <w:ind w:left="360"/>
        <w:rPr>
          <w:sz w:val="24"/>
        </w:rPr>
      </w:pPr>
      <w:r>
        <w:rPr>
          <w:rFonts w:ascii="Palatino Linotype"/>
          <w:color w:val="538DD3"/>
          <w:spacing w:val="-2"/>
          <w:sz w:val="24"/>
          <w:u w:val="single" w:color="538DD3"/>
          <w:lang w:val="en-IN"/>
        </w:rPr>
        <w:t>Sign up page</w:t>
      </w:r>
    </w:p>
    <w:p w:rsidR="00BD6F7D" w:rsidRDefault="00350048">
      <w:pPr>
        <w:spacing w:before="180"/>
        <w:rPr>
          <w:sz w:val="24"/>
        </w:rPr>
      </w:pPr>
      <w:r>
        <w:rPr>
          <w:sz w:val="24"/>
        </w:rPr>
        <w:t>import React, { useState, useEffect } from 'react';</w:t>
      </w:r>
    </w:p>
    <w:p w:rsidR="00BD6F7D" w:rsidRDefault="00350048">
      <w:pPr>
        <w:spacing w:before="180"/>
        <w:rPr>
          <w:sz w:val="24"/>
        </w:rPr>
      </w:pPr>
      <w:r>
        <w:rPr>
          <w:sz w:val="24"/>
        </w:rPr>
        <w:t>import { Link, useNavigate } from 'react-router-dom';</w:t>
      </w:r>
    </w:p>
    <w:p w:rsidR="00BD6F7D" w:rsidRDefault="00350048">
      <w:pPr>
        <w:spacing w:before="180"/>
        <w:rPr>
          <w:sz w:val="24"/>
        </w:rPr>
      </w:pPr>
      <w:r>
        <w:rPr>
          <w:sz w:val="24"/>
        </w:rPr>
        <w:t>import axios from 'axios';</w:t>
      </w:r>
    </w:p>
    <w:p w:rsidR="00BD6F7D" w:rsidRDefault="00350048">
      <w:pPr>
        <w:spacing w:before="180"/>
        <w:rPr>
          <w:sz w:val="24"/>
        </w:rPr>
      </w:pPr>
      <w:r>
        <w:rPr>
          <w:sz w:val="24"/>
        </w:rPr>
        <w:t>import { FaEye, FaEyeSlash, FaCheckCircle,FaArrowLeft  } from 'react-icons/fa';</w:t>
      </w:r>
    </w:p>
    <w:p w:rsidR="00BD6F7D" w:rsidRDefault="00BD6F7D">
      <w:pPr>
        <w:spacing w:before="180"/>
        <w:rPr>
          <w:sz w:val="24"/>
        </w:rPr>
      </w:pPr>
    </w:p>
    <w:p w:rsidR="00BD6F7D" w:rsidRDefault="00350048">
      <w:pPr>
        <w:spacing w:before="180"/>
        <w:rPr>
          <w:sz w:val="24"/>
        </w:rPr>
      </w:pPr>
      <w:r>
        <w:rPr>
          <w:sz w:val="24"/>
        </w:rPr>
        <w:t>const url = 'http://localhost:4000'</w:t>
      </w:r>
    </w:p>
    <w:p w:rsidR="00BD6F7D" w:rsidRDefault="00BD6F7D">
      <w:pPr>
        <w:spacing w:before="180"/>
        <w:rPr>
          <w:sz w:val="24"/>
        </w:rPr>
      </w:pPr>
    </w:p>
    <w:p w:rsidR="00BD6F7D" w:rsidRDefault="00350048">
      <w:pPr>
        <w:spacing w:before="180"/>
        <w:rPr>
          <w:sz w:val="24"/>
        </w:rPr>
      </w:pPr>
      <w:r>
        <w:rPr>
          <w:sz w:val="24"/>
        </w:rPr>
        <w:t>const AwesomeToast = ({ message, icon }) =&gt; (</w:t>
      </w:r>
    </w:p>
    <w:p w:rsidR="00BD6F7D" w:rsidRDefault="00350048">
      <w:pPr>
        <w:spacing w:before="180"/>
        <w:rPr>
          <w:sz w:val="24"/>
        </w:rPr>
      </w:pPr>
      <w:r>
        <w:rPr>
          <w:sz w:val="24"/>
        </w:rPr>
        <w:t xml:space="preserve">  &lt;div className="animate-slide-in fixed bottom-6 right-6 flex items-center bg-gradient-to-br from-amber-500 to-amber-600 px-6 py-4 rounded-lg shadow-lg border-2 border-amber-300/20"&gt;</w:t>
      </w:r>
    </w:p>
    <w:p w:rsidR="00BD6F7D" w:rsidRDefault="00350048">
      <w:pPr>
        <w:spacing w:before="180"/>
        <w:rPr>
          <w:sz w:val="24"/>
        </w:rPr>
      </w:pPr>
      <w:r>
        <w:rPr>
          <w:sz w:val="24"/>
        </w:rPr>
        <w:t xml:space="preserve">    &lt;span className="text-2xl mr-3 text-[#2D1B0E]"&gt;{icon}&lt;/span&gt;</w:t>
      </w:r>
    </w:p>
    <w:p w:rsidR="00BD6F7D" w:rsidRDefault="00350048">
      <w:pPr>
        <w:spacing w:before="180"/>
        <w:rPr>
          <w:sz w:val="24"/>
        </w:rPr>
      </w:pPr>
      <w:r>
        <w:rPr>
          <w:sz w:val="24"/>
        </w:rPr>
        <w:t xml:space="preserve">    &lt;span className="font-semibold text-[#2D1B0E]"&gt;{message}&lt;/span&gt;</w:t>
      </w:r>
    </w:p>
    <w:p w:rsidR="00BD6F7D" w:rsidRDefault="00350048">
      <w:pPr>
        <w:spacing w:before="180"/>
        <w:rPr>
          <w:sz w:val="24"/>
        </w:rPr>
      </w:pPr>
      <w:r>
        <w:rPr>
          <w:sz w:val="24"/>
        </w:rPr>
        <w:t xml:space="preserve">  &lt;/div&gt;</w:t>
      </w:r>
    </w:p>
    <w:p w:rsidR="00BD6F7D" w:rsidRDefault="00350048">
      <w:pPr>
        <w:spacing w:before="180"/>
        <w:rPr>
          <w:sz w:val="24"/>
        </w:rPr>
      </w:pPr>
      <w:r>
        <w:rPr>
          <w:sz w:val="24"/>
        </w:rPr>
        <w:t>);</w:t>
      </w:r>
    </w:p>
    <w:p w:rsidR="00BD6F7D" w:rsidRDefault="00BD6F7D">
      <w:pPr>
        <w:spacing w:before="180"/>
        <w:rPr>
          <w:sz w:val="24"/>
        </w:rPr>
      </w:pPr>
    </w:p>
    <w:p w:rsidR="00BD6F7D" w:rsidRDefault="00350048">
      <w:pPr>
        <w:spacing w:before="180"/>
        <w:rPr>
          <w:sz w:val="24"/>
        </w:rPr>
      </w:pPr>
      <w:r>
        <w:rPr>
          <w:sz w:val="24"/>
        </w:rPr>
        <w:t>const SignUp = () =&gt; {</w:t>
      </w:r>
    </w:p>
    <w:p w:rsidR="00BD6F7D" w:rsidRDefault="00350048">
      <w:pPr>
        <w:spacing w:before="180"/>
        <w:rPr>
          <w:sz w:val="24"/>
        </w:rPr>
      </w:pPr>
      <w:r>
        <w:rPr>
          <w:sz w:val="24"/>
        </w:rPr>
        <w:t xml:space="preserve">  const [formData, setFormData] = useState({ username: '', email: '', password: '' });</w:t>
      </w:r>
    </w:p>
    <w:p w:rsidR="00BD6F7D" w:rsidRDefault="00350048">
      <w:pPr>
        <w:spacing w:before="180"/>
        <w:rPr>
          <w:sz w:val="24"/>
        </w:rPr>
      </w:pPr>
      <w:r>
        <w:rPr>
          <w:sz w:val="24"/>
        </w:rPr>
        <w:t xml:space="preserve">  const [showPassword, setShowPassword] = useState(false);</w:t>
      </w:r>
    </w:p>
    <w:p w:rsidR="00BD6F7D" w:rsidRDefault="00350048">
      <w:pPr>
        <w:spacing w:before="180"/>
        <w:rPr>
          <w:sz w:val="24"/>
        </w:rPr>
      </w:pPr>
      <w:r>
        <w:rPr>
          <w:sz w:val="24"/>
        </w:rPr>
        <w:t xml:space="preserve">  const [toast, setToast] = useState({ visible: false, message: '', icon: null });</w:t>
      </w:r>
    </w:p>
    <w:p w:rsidR="00BD6F7D" w:rsidRDefault="00350048">
      <w:pPr>
        <w:spacing w:before="180"/>
        <w:rPr>
          <w:sz w:val="24"/>
        </w:rPr>
      </w:pPr>
      <w:r>
        <w:rPr>
          <w:sz w:val="24"/>
        </w:rPr>
        <w:t xml:space="preserve">  const navigate = useNavigate();</w:t>
      </w:r>
    </w:p>
    <w:p w:rsidR="00BD6F7D" w:rsidRDefault="00BD6F7D">
      <w:pPr>
        <w:spacing w:before="180"/>
        <w:rPr>
          <w:sz w:val="24"/>
        </w:rPr>
      </w:pPr>
    </w:p>
    <w:p w:rsidR="00BD6F7D" w:rsidRDefault="00350048">
      <w:pPr>
        <w:spacing w:before="180"/>
        <w:rPr>
          <w:sz w:val="24"/>
        </w:rPr>
      </w:pPr>
      <w:r>
        <w:rPr>
          <w:sz w:val="24"/>
        </w:rPr>
        <w:t xml:space="preserve">  useEffect(() =&gt; {</w:t>
      </w:r>
    </w:p>
    <w:p w:rsidR="00BD6F7D" w:rsidRDefault="00350048">
      <w:pPr>
        <w:spacing w:before="180"/>
        <w:rPr>
          <w:sz w:val="24"/>
        </w:rPr>
      </w:pPr>
      <w:r>
        <w:rPr>
          <w:sz w:val="24"/>
        </w:rPr>
        <w:t xml:space="preserve">    if (toast.visible &amp;&amp; toast.message === 'Sign Up Successful!') {</w:t>
      </w:r>
    </w:p>
    <w:p w:rsidR="00BD6F7D" w:rsidRDefault="00350048">
      <w:pPr>
        <w:spacing w:before="180"/>
        <w:rPr>
          <w:sz w:val="24"/>
        </w:rPr>
      </w:pPr>
      <w:r>
        <w:rPr>
          <w:sz w:val="24"/>
        </w:rPr>
        <w:t xml:space="preserve">      const timer = setTimeout(() =&gt; {</w:t>
      </w:r>
    </w:p>
    <w:p w:rsidR="00BD6F7D" w:rsidRDefault="00350048">
      <w:pPr>
        <w:spacing w:before="180"/>
        <w:rPr>
          <w:sz w:val="24"/>
        </w:rPr>
      </w:pPr>
      <w:r>
        <w:rPr>
          <w:sz w:val="24"/>
        </w:rPr>
        <w:t xml:space="preserve">        setToast({ visible: false, message: '', icon: null });</w:t>
      </w:r>
    </w:p>
    <w:p w:rsidR="00BD6F7D" w:rsidRDefault="00350048">
      <w:pPr>
        <w:spacing w:before="180"/>
        <w:rPr>
          <w:sz w:val="24"/>
        </w:rPr>
      </w:pPr>
      <w:r>
        <w:rPr>
          <w:sz w:val="24"/>
        </w:rPr>
        <w:t xml:space="preserve">        navigate('/login');</w:t>
      </w:r>
    </w:p>
    <w:p w:rsidR="00BD6F7D" w:rsidRDefault="00350048">
      <w:pPr>
        <w:spacing w:before="180"/>
        <w:rPr>
          <w:sz w:val="24"/>
        </w:rPr>
      </w:pPr>
      <w:r>
        <w:rPr>
          <w:sz w:val="24"/>
        </w:rPr>
        <w:t xml:space="preserve">      }, 2000);</w:t>
      </w:r>
    </w:p>
    <w:p w:rsidR="00BD6F7D" w:rsidRDefault="00350048">
      <w:pPr>
        <w:spacing w:before="180"/>
        <w:rPr>
          <w:sz w:val="24"/>
        </w:rPr>
      </w:pPr>
      <w:r>
        <w:rPr>
          <w:sz w:val="24"/>
        </w:rPr>
        <w:t xml:space="preserve">      return () =&gt; clearTimeout(timer);</w:t>
      </w:r>
    </w:p>
    <w:p w:rsidR="00BD6F7D" w:rsidRDefault="00350048">
      <w:pPr>
        <w:spacing w:before="180"/>
        <w:rPr>
          <w:sz w:val="24"/>
        </w:rPr>
      </w:pPr>
      <w:r>
        <w:rPr>
          <w:sz w:val="24"/>
        </w:rPr>
        <w:t xml:space="preserve">    }</w:t>
      </w:r>
    </w:p>
    <w:p w:rsidR="00BD6F7D" w:rsidRDefault="00350048">
      <w:pPr>
        <w:spacing w:before="180"/>
        <w:rPr>
          <w:sz w:val="24"/>
        </w:rPr>
      </w:pPr>
      <w:r>
        <w:rPr>
          <w:sz w:val="24"/>
        </w:rPr>
        <w:lastRenderedPageBreak/>
        <w:t xml:space="preserve">  }, [toast, navigate]);</w:t>
      </w:r>
    </w:p>
    <w:p w:rsidR="00BD6F7D" w:rsidRDefault="00BD6F7D">
      <w:pPr>
        <w:spacing w:before="180"/>
        <w:rPr>
          <w:sz w:val="24"/>
        </w:rPr>
      </w:pPr>
    </w:p>
    <w:p w:rsidR="00BD6F7D" w:rsidRDefault="00350048">
      <w:pPr>
        <w:spacing w:before="180"/>
        <w:rPr>
          <w:sz w:val="24"/>
        </w:rPr>
      </w:pPr>
      <w:r>
        <w:rPr>
          <w:sz w:val="24"/>
        </w:rPr>
        <w:t xml:space="preserve">  const toggleShowPassword = () =&gt; setShowPassword(prev =&gt; !prev);</w:t>
      </w:r>
    </w:p>
    <w:p w:rsidR="00BD6F7D" w:rsidRDefault="00BD6F7D">
      <w:pPr>
        <w:spacing w:before="180"/>
        <w:rPr>
          <w:sz w:val="24"/>
        </w:rPr>
      </w:pPr>
    </w:p>
    <w:p w:rsidR="00BD6F7D" w:rsidRDefault="00350048">
      <w:pPr>
        <w:spacing w:before="180"/>
        <w:rPr>
          <w:sz w:val="24"/>
        </w:rPr>
      </w:pPr>
      <w:r>
        <w:rPr>
          <w:sz w:val="24"/>
        </w:rPr>
        <w:t xml:space="preserve">  const handleChange = e =&gt;</w:t>
      </w:r>
    </w:p>
    <w:p w:rsidR="00BD6F7D" w:rsidRDefault="00350048">
      <w:pPr>
        <w:spacing w:before="180"/>
        <w:rPr>
          <w:sz w:val="24"/>
        </w:rPr>
      </w:pPr>
      <w:r>
        <w:rPr>
          <w:sz w:val="24"/>
        </w:rPr>
        <w:t xml:space="preserve">    setFormData({ ...formData, [e.target.name]: e.target.value });</w:t>
      </w:r>
    </w:p>
    <w:p w:rsidR="00BD6F7D" w:rsidRDefault="00BD6F7D">
      <w:pPr>
        <w:spacing w:before="180"/>
        <w:rPr>
          <w:sz w:val="24"/>
        </w:rPr>
      </w:pPr>
    </w:p>
    <w:p w:rsidR="00BD6F7D" w:rsidRDefault="00350048">
      <w:pPr>
        <w:spacing w:before="180"/>
        <w:rPr>
          <w:sz w:val="24"/>
        </w:rPr>
      </w:pPr>
      <w:r>
        <w:rPr>
          <w:sz w:val="24"/>
        </w:rPr>
        <w:t xml:space="preserve">    const handleSubmit = async e =&gt; {</w:t>
      </w:r>
    </w:p>
    <w:p w:rsidR="00BD6F7D" w:rsidRDefault="00350048">
      <w:pPr>
        <w:spacing w:before="180"/>
        <w:rPr>
          <w:sz w:val="24"/>
        </w:rPr>
      </w:pPr>
      <w:r>
        <w:rPr>
          <w:sz w:val="24"/>
        </w:rPr>
        <w:t xml:space="preserve">      e.preventDefault();</w:t>
      </w:r>
    </w:p>
    <w:p w:rsidR="00BD6F7D" w:rsidRDefault="00350048">
      <w:pPr>
        <w:spacing w:before="180"/>
        <w:rPr>
          <w:sz w:val="24"/>
        </w:rPr>
      </w:pPr>
      <w:r>
        <w:rPr>
          <w:sz w:val="24"/>
        </w:rPr>
        <w:t xml:space="preserve">      console.log('🟢 SignUp handleSubmit fired', formData);</w:t>
      </w:r>
    </w:p>
    <w:p w:rsidR="00BD6F7D" w:rsidRDefault="00350048">
      <w:pPr>
        <w:spacing w:before="180"/>
        <w:rPr>
          <w:sz w:val="24"/>
        </w:rPr>
      </w:pPr>
      <w:r>
        <w:rPr>
          <w:sz w:val="24"/>
        </w:rPr>
        <w:t xml:space="preserve">    </w:t>
      </w:r>
    </w:p>
    <w:p w:rsidR="00BD6F7D" w:rsidRDefault="00350048">
      <w:pPr>
        <w:spacing w:before="180"/>
        <w:rPr>
          <w:sz w:val="24"/>
        </w:rPr>
      </w:pPr>
      <w:r>
        <w:rPr>
          <w:sz w:val="24"/>
        </w:rPr>
        <w:t xml:space="preserve">      try {</w:t>
      </w:r>
    </w:p>
    <w:p w:rsidR="00BD6F7D" w:rsidRDefault="00350048">
      <w:pPr>
        <w:spacing w:before="180"/>
        <w:rPr>
          <w:sz w:val="24"/>
        </w:rPr>
      </w:pPr>
      <w:r>
        <w:rPr>
          <w:sz w:val="24"/>
        </w:rPr>
        <w:t xml:space="preserve">        const res = await axios.post(${url}/api/user/register, formData);</w:t>
      </w:r>
    </w:p>
    <w:p w:rsidR="00BD6F7D" w:rsidRDefault="00350048">
      <w:pPr>
        <w:spacing w:before="180"/>
        <w:rPr>
          <w:sz w:val="24"/>
        </w:rPr>
      </w:pPr>
      <w:r>
        <w:rPr>
          <w:sz w:val="24"/>
        </w:rPr>
        <w:t xml:space="preserve">        console.log('🟢 register response:', res.data);</w:t>
      </w:r>
    </w:p>
    <w:p w:rsidR="00BD6F7D" w:rsidRDefault="00350048">
      <w:pPr>
        <w:spacing w:before="180"/>
        <w:rPr>
          <w:sz w:val="24"/>
        </w:rPr>
      </w:pPr>
      <w:r>
        <w:rPr>
          <w:sz w:val="24"/>
        </w:rPr>
        <w:t xml:space="preserve">    </w:t>
      </w:r>
    </w:p>
    <w:p w:rsidR="00BD6F7D" w:rsidRDefault="00350048">
      <w:pPr>
        <w:spacing w:before="180"/>
        <w:rPr>
          <w:sz w:val="24"/>
        </w:rPr>
      </w:pPr>
      <w:r>
        <w:rPr>
          <w:sz w:val="24"/>
        </w:rPr>
        <w:t xml:space="preserve">        // *NEW*: check the actual success flag &amp; token</w:t>
      </w:r>
    </w:p>
    <w:p w:rsidR="00BD6F7D" w:rsidRDefault="00350048">
      <w:pPr>
        <w:spacing w:before="180"/>
        <w:rPr>
          <w:sz w:val="24"/>
        </w:rPr>
      </w:pPr>
      <w:r>
        <w:rPr>
          <w:sz w:val="24"/>
        </w:rPr>
        <w:t xml:space="preserve">        if (res.data.success &amp;&amp; res.data.token) {</w:t>
      </w:r>
    </w:p>
    <w:p w:rsidR="00BD6F7D" w:rsidRDefault="00350048">
      <w:pPr>
        <w:spacing w:before="180"/>
        <w:rPr>
          <w:sz w:val="24"/>
        </w:rPr>
      </w:pPr>
      <w:r>
        <w:rPr>
          <w:sz w:val="24"/>
        </w:rPr>
        <w:t xml:space="preserve">          // (optional) persist the JWT from registration</w:t>
      </w:r>
    </w:p>
    <w:p w:rsidR="00BD6F7D" w:rsidRDefault="00350048">
      <w:pPr>
        <w:spacing w:before="180"/>
        <w:rPr>
          <w:sz w:val="24"/>
        </w:rPr>
      </w:pPr>
      <w:r>
        <w:rPr>
          <w:sz w:val="24"/>
        </w:rPr>
        <w:t xml:space="preserve">          localStorage.setItem('authToken', res.data.token);</w:t>
      </w:r>
    </w:p>
    <w:p w:rsidR="00BD6F7D" w:rsidRDefault="00350048">
      <w:pPr>
        <w:spacing w:before="180"/>
        <w:rPr>
          <w:sz w:val="24"/>
        </w:rPr>
      </w:pPr>
      <w:r>
        <w:rPr>
          <w:sz w:val="24"/>
        </w:rPr>
        <w:t xml:space="preserve">    </w:t>
      </w:r>
    </w:p>
    <w:p w:rsidR="00BD6F7D" w:rsidRDefault="00350048">
      <w:pPr>
        <w:spacing w:before="180"/>
        <w:rPr>
          <w:sz w:val="24"/>
        </w:rPr>
      </w:pPr>
      <w:r>
        <w:rPr>
          <w:sz w:val="24"/>
        </w:rPr>
        <w:t xml:space="preserve">          setToast({</w:t>
      </w:r>
    </w:p>
    <w:p w:rsidR="00BD6F7D" w:rsidRDefault="00350048">
      <w:pPr>
        <w:spacing w:before="180"/>
        <w:rPr>
          <w:sz w:val="24"/>
        </w:rPr>
      </w:pPr>
      <w:r>
        <w:rPr>
          <w:sz w:val="24"/>
        </w:rPr>
        <w:t xml:space="preserve">            visible: true,</w:t>
      </w:r>
    </w:p>
    <w:p w:rsidR="00BD6F7D" w:rsidRDefault="00350048">
      <w:pPr>
        <w:spacing w:before="180"/>
        <w:rPr>
          <w:sz w:val="24"/>
        </w:rPr>
      </w:pPr>
      <w:r>
        <w:rPr>
          <w:sz w:val="24"/>
        </w:rPr>
        <w:t xml:space="preserve">            message: 'Sign Up Successful!',</w:t>
      </w:r>
    </w:p>
    <w:p w:rsidR="00BD6F7D" w:rsidRDefault="00350048">
      <w:pPr>
        <w:spacing w:before="180"/>
        <w:rPr>
          <w:sz w:val="24"/>
        </w:rPr>
      </w:pPr>
      <w:r>
        <w:rPr>
          <w:sz w:val="24"/>
        </w:rPr>
        <w:t xml:space="preserve">            icon: &lt;FaCheckCircle /&gt;,</w:t>
      </w:r>
    </w:p>
    <w:p w:rsidR="00BD6F7D" w:rsidRDefault="00350048">
      <w:pPr>
        <w:spacing w:before="180"/>
        <w:rPr>
          <w:sz w:val="24"/>
        </w:rPr>
      </w:pPr>
      <w:r>
        <w:rPr>
          <w:sz w:val="24"/>
        </w:rPr>
        <w:t xml:space="preserve">          });</w:t>
      </w:r>
    </w:p>
    <w:p w:rsidR="00BD6F7D" w:rsidRDefault="00350048">
      <w:pPr>
        <w:spacing w:before="180"/>
        <w:rPr>
          <w:sz w:val="24"/>
        </w:rPr>
      </w:pPr>
      <w:r>
        <w:rPr>
          <w:sz w:val="24"/>
        </w:rPr>
        <w:t xml:space="preserve">    </w:t>
      </w:r>
    </w:p>
    <w:p w:rsidR="00BD6F7D" w:rsidRDefault="00350048">
      <w:pPr>
        <w:spacing w:before="180"/>
        <w:rPr>
          <w:sz w:val="24"/>
        </w:rPr>
      </w:pPr>
      <w:r>
        <w:rPr>
          <w:sz w:val="24"/>
        </w:rPr>
        <w:t xml:space="preserve">          // *return early* so you don't fall through</w:t>
      </w:r>
    </w:p>
    <w:p w:rsidR="00BD6F7D" w:rsidRDefault="00350048">
      <w:pPr>
        <w:spacing w:before="180"/>
        <w:rPr>
          <w:sz w:val="24"/>
        </w:rPr>
      </w:pPr>
      <w:r>
        <w:rPr>
          <w:sz w:val="24"/>
        </w:rPr>
        <w:t xml:space="preserve">          return;</w:t>
      </w:r>
    </w:p>
    <w:p w:rsidR="00BD6F7D" w:rsidRDefault="00350048">
      <w:pPr>
        <w:spacing w:before="180"/>
        <w:rPr>
          <w:sz w:val="24"/>
        </w:rPr>
      </w:pPr>
      <w:r>
        <w:rPr>
          <w:sz w:val="24"/>
        </w:rPr>
        <w:t xml:space="preserve">        }</w:t>
      </w:r>
    </w:p>
    <w:p w:rsidR="00BD6F7D" w:rsidRDefault="00350048">
      <w:pPr>
        <w:spacing w:before="180"/>
        <w:rPr>
          <w:sz w:val="24"/>
        </w:rPr>
      </w:pPr>
      <w:r>
        <w:rPr>
          <w:sz w:val="24"/>
        </w:rPr>
        <w:t xml:space="preserve">    </w:t>
      </w:r>
    </w:p>
    <w:p w:rsidR="00BD6F7D" w:rsidRDefault="00350048">
      <w:pPr>
        <w:spacing w:before="180"/>
        <w:rPr>
          <w:sz w:val="24"/>
        </w:rPr>
      </w:pPr>
      <w:r>
        <w:rPr>
          <w:sz w:val="24"/>
        </w:rPr>
        <w:t xml:space="preserve">        // if we get here, it was a 200 but success: false</w:t>
      </w:r>
    </w:p>
    <w:p w:rsidR="00BD6F7D" w:rsidRDefault="00350048">
      <w:pPr>
        <w:spacing w:before="180"/>
        <w:rPr>
          <w:sz w:val="24"/>
        </w:rPr>
      </w:pPr>
      <w:r>
        <w:rPr>
          <w:sz w:val="24"/>
        </w:rPr>
        <w:lastRenderedPageBreak/>
        <w:t xml:space="preserve">        throw new Error(res.data.message || 'Registration failed.');</w:t>
      </w:r>
    </w:p>
    <w:p w:rsidR="00BD6F7D" w:rsidRDefault="00350048">
      <w:pPr>
        <w:spacing w:before="180"/>
        <w:rPr>
          <w:sz w:val="24"/>
        </w:rPr>
      </w:pPr>
      <w:r>
        <w:rPr>
          <w:sz w:val="24"/>
        </w:rPr>
        <w:t xml:space="preserve">      } catch (err) {</w:t>
      </w:r>
    </w:p>
    <w:p w:rsidR="00BD6F7D" w:rsidRDefault="00350048">
      <w:pPr>
        <w:spacing w:before="180"/>
        <w:rPr>
          <w:sz w:val="24"/>
        </w:rPr>
      </w:pPr>
      <w:r>
        <w:rPr>
          <w:sz w:val="24"/>
        </w:rPr>
        <w:t xml:space="preserve">        console.error('🔴 register error:', err);</w:t>
      </w:r>
    </w:p>
    <w:p w:rsidR="00BD6F7D" w:rsidRDefault="00350048">
      <w:pPr>
        <w:spacing w:before="180"/>
        <w:rPr>
          <w:sz w:val="24"/>
        </w:rPr>
      </w:pPr>
      <w:r>
        <w:rPr>
          <w:sz w:val="24"/>
        </w:rPr>
        <w:t xml:space="preserve">        const msg = err.response?.data?.message || err.message || 'Registration failed.';</w:t>
      </w:r>
    </w:p>
    <w:p w:rsidR="00BD6F7D" w:rsidRDefault="00350048">
      <w:pPr>
        <w:spacing w:before="180"/>
        <w:rPr>
          <w:sz w:val="24"/>
        </w:rPr>
      </w:pPr>
      <w:r>
        <w:rPr>
          <w:sz w:val="24"/>
        </w:rPr>
        <w:t xml:space="preserve">        setToast({ visible: true, message: msg, icon: &lt;FaCheckCircle /&gt; });</w:t>
      </w:r>
    </w:p>
    <w:p w:rsidR="00BD6F7D" w:rsidRDefault="00350048">
      <w:pPr>
        <w:spacing w:before="180"/>
        <w:rPr>
          <w:sz w:val="24"/>
        </w:rPr>
      </w:pPr>
      <w:r>
        <w:rPr>
          <w:sz w:val="24"/>
        </w:rPr>
        <w:t xml:space="preserve">      }</w:t>
      </w:r>
    </w:p>
    <w:p w:rsidR="00BD6F7D" w:rsidRDefault="00350048">
      <w:pPr>
        <w:spacing w:before="180"/>
        <w:rPr>
          <w:sz w:val="24"/>
        </w:rPr>
      </w:pPr>
      <w:r>
        <w:rPr>
          <w:sz w:val="24"/>
        </w:rPr>
        <w:t xml:space="preserve">    };</w:t>
      </w:r>
    </w:p>
    <w:p w:rsidR="00BD6F7D" w:rsidRDefault="00350048">
      <w:pPr>
        <w:spacing w:before="180"/>
        <w:rPr>
          <w:sz w:val="24"/>
        </w:rPr>
      </w:pPr>
      <w:r>
        <w:rPr>
          <w:sz w:val="24"/>
        </w:rPr>
        <w:t xml:space="preserve">    </w:t>
      </w:r>
    </w:p>
    <w:p w:rsidR="00BD6F7D" w:rsidRDefault="00350048">
      <w:pPr>
        <w:spacing w:before="180"/>
        <w:rPr>
          <w:sz w:val="24"/>
        </w:rPr>
      </w:pPr>
      <w:r>
        <w:rPr>
          <w:sz w:val="24"/>
        </w:rPr>
        <w:t xml:space="preserve">    </w:t>
      </w:r>
    </w:p>
    <w:p w:rsidR="00BD6F7D" w:rsidRDefault="00350048">
      <w:pPr>
        <w:spacing w:before="180"/>
        <w:rPr>
          <w:sz w:val="24"/>
        </w:rPr>
      </w:pPr>
      <w:r>
        <w:rPr>
          <w:sz w:val="24"/>
        </w:rPr>
        <w:t xml:space="preserve">    </w:t>
      </w:r>
    </w:p>
    <w:p w:rsidR="00BD6F7D" w:rsidRDefault="00BD6F7D">
      <w:pPr>
        <w:spacing w:before="180"/>
        <w:rPr>
          <w:sz w:val="24"/>
        </w:rPr>
      </w:pPr>
    </w:p>
    <w:p w:rsidR="00BD6F7D" w:rsidRDefault="00350048">
      <w:pPr>
        <w:spacing w:before="180"/>
        <w:rPr>
          <w:sz w:val="24"/>
        </w:rPr>
      </w:pPr>
      <w:r>
        <w:rPr>
          <w:sz w:val="24"/>
        </w:rPr>
        <w:t xml:space="preserve">  return (</w:t>
      </w:r>
    </w:p>
    <w:p w:rsidR="00BD6F7D" w:rsidRDefault="00350048">
      <w:pPr>
        <w:spacing w:before="180"/>
        <w:rPr>
          <w:sz w:val="24"/>
        </w:rPr>
      </w:pPr>
      <w:r>
        <w:rPr>
          <w:sz w:val="24"/>
        </w:rPr>
        <w:t xml:space="preserve">    &lt;div className="min-h-screen flex items-center justify-center bg-[#1a120b] p-4"&gt;</w:t>
      </w:r>
    </w:p>
    <w:p w:rsidR="00BD6F7D" w:rsidRDefault="00350048">
      <w:pPr>
        <w:spacing w:before="180"/>
        <w:rPr>
          <w:sz w:val="24"/>
        </w:rPr>
      </w:pPr>
      <w:r>
        <w:rPr>
          <w:sz w:val="24"/>
        </w:rPr>
        <w:t xml:space="preserve">      {toast.visible &amp;&amp; &lt;AwesomeToast message={toast.message} icon={toast.icon} /&gt;}</w:t>
      </w:r>
    </w:p>
    <w:p w:rsidR="00BD6F7D" w:rsidRDefault="00350048">
      <w:pPr>
        <w:spacing w:before="180"/>
        <w:rPr>
          <w:sz w:val="24"/>
        </w:rPr>
      </w:pPr>
      <w:r>
        <w:rPr>
          <w:sz w:val="24"/>
        </w:rPr>
        <w:t xml:space="preserve">      &lt;div className="w-full max-w-md bg-gradient-to-br from-[#2D1B0E] to-[#4a372a] p-8 rounded-xl shadow-lg border-4 border-amber-700/30 transform transition-all duration-300 hover:shadow-2xl"&gt;</w:t>
      </w:r>
    </w:p>
    <w:p w:rsidR="00BD6F7D" w:rsidRDefault="00350048">
      <w:pPr>
        <w:spacing w:before="180"/>
        <w:rPr>
          <w:sz w:val="24"/>
        </w:rPr>
      </w:pPr>
      <w:r>
        <w:rPr>
          <w:sz w:val="24"/>
        </w:rPr>
        <w:t xml:space="preserve">        &lt;h1 className="text-3xl font-bold text-center bg-gradient-to-r from-amber-400 to-amber-600 bg-clip-text text-transparent mb-6 hover:scale-105 transition-transform"&gt;</w:t>
      </w:r>
    </w:p>
    <w:p w:rsidR="00BD6F7D" w:rsidRDefault="00350048">
      <w:pPr>
        <w:spacing w:before="180"/>
        <w:rPr>
          <w:sz w:val="24"/>
        </w:rPr>
      </w:pPr>
      <w:r>
        <w:rPr>
          <w:sz w:val="24"/>
        </w:rPr>
        <w:t xml:space="preserve">          Create Account</w:t>
      </w:r>
    </w:p>
    <w:p w:rsidR="00BD6F7D" w:rsidRDefault="00350048">
      <w:pPr>
        <w:spacing w:before="180"/>
        <w:rPr>
          <w:sz w:val="24"/>
        </w:rPr>
      </w:pPr>
      <w:r>
        <w:rPr>
          <w:sz w:val="24"/>
        </w:rPr>
        <w:t xml:space="preserve">        &lt;/h1&gt;</w:t>
      </w:r>
    </w:p>
    <w:p w:rsidR="00BD6F7D" w:rsidRDefault="00350048">
      <w:pPr>
        <w:spacing w:before="180"/>
        <w:rPr>
          <w:sz w:val="24"/>
        </w:rPr>
      </w:pPr>
      <w:r>
        <w:rPr>
          <w:sz w:val="24"/>
        </w:rPr>
        <w:t xml:space="preserve">        &lt;form onSubmit={handleSubmit} className="space-y-4"&gt;</w:t>
      </w:r>
    </w:p>
    <w:p w:rsidR="00BD6F7D" w:rsidRDefault="00350048">
      <w:pPr>
        <w:spacing w:before="180"/>
        <w:rPr>
          <w:sz w:val="24"/>
        </w:rPr>
      </w:pPr>
      <w:r>
        <w:rPr>
          <w:sz w:val="24"/>
        </w:rPr>
        <w:t xml:space="preserve">          &lt;input</w:t>
      </w:r>
    </w:p>
    <w:p w:rsidR="00BD6F7D" w:rsidRDefault="00350048">
      <w:pPr>
        <w:spacing w:before="180"/>
        <w:rPr>
          <w:sz w:val="24"/>
        </w:rPr>
      </w:pPr>
      <w:r>
        <w:rPr>
          <w:sz w:val="24"/>
        </w:rPr>
        <w:t xml:space="preserve">            type="text"</w:t>
      </w:r>
    </w:p>
    <w:p w:rsidR="00BD6F7D" w:rsidRDefault="00350048">
      <w:pPr>
        <w:spacing w:before="180"/>
        <w:rPr>
          <w:sz w:val="24"/>
        </w:rPr>
      </w:pPr>
      <w:r>
        <w:rPr>
          <w:sz w:val="24"/>
        </w:rPr>
        <w:t xml:space="preserve">            name="username"</w:t>
      </w:r>
    </w:p>
    <w:p w:rsidR="00BD6F7D" w:rsidRDefault="00350048">
      <w:pPr>
        <w:spacing w:before="180"/>
        <w:rPr>
          <w:sz w:val="24"/>
        </w:rPr>
      </w:pPr>
      <w:r>
        <w:rPr>
          <w:sz w:val="24"/>
        </w:rPr>
        <w:t xml:space="preserve">            placeholder="Username"</w:t>
      </w:r>
    </w:p>
    <w:p w:rsidR="00BD6F7D" w:rsidRDefault="00350048">
      <w:pPr>
        <w:spacing w:before="180"/>
        <w:rPr>
          <w:sz w:val="24"/>
        </w:rPr>
      </w:pPr>
      <w:r>
        <w:rPr>
          <w:sz w:val="24"/>
        </w:rPr>
        <w:t xml:space="preserve">            value={formData.username}</w:t>
      </w:r>
    </w:p>
    <w:p w:rsidR="00BD6F7D" w:rsidRDefault="00350048">
      <w:pPr>
        <w:spacing w:before="180"/>
        <w:rPr>
          <w:sz w:val="24"/>
        </w:rPr>
      </w:pPr>
      <w:r>
        <w:rPr>
          <w:sz w:val="24"/>
        </w:rPr>
        <w:t xml:space="preserve">            onChange={handleChange}</w:t>
      </w:r>
    </w:p>
    <w:p w:rsidR="00BD6F7D" w:rsidRDefault="00350048">
      <w:pPr>
        <w:spacing w:before="180"/>
        <w:rPr>
          <w:sz w:val="24"/>
        </w:rPr>
      </w:pPr>
      <w:r>
        <w:rPr>
          <w:sz w:val="24"/>
        </w:rPr>
        <w:t xml:space="preserve">            className="w-full px-4 py-3 rounded-lg bg-[#2D1B0E] text-amber-100 placeholder-amber-400 focus:outline-none focus:ring-2 focus:ring-amber-600 transition-all duration-200 hover:scale-[1.02]"</w:t>
      </w:r>
    </w:p>
    <w:p w:rsidR="00BD6F7D" w:rsidRDefault="00350048">
      <w:pPr>
        <w:spacing w:before="180"/>
        <w:rPr>
          <w:sz w:val="24"/>
        </w:rPr>
      </w:pPr>
      <w:r>
        <w:rPr>
          <w:sz w:val="24"/>
        </w:rPr>
        <w:t xml:space="preserve">            required</w:t>
      </w:r>
    </w:p>
    <w:p w:rsidR="00BD6F7D" w:rsidRDefault="00350048">
      <w:pPr>
        <w:spacing w:before="180"/>
        <w:rPr>
          <w:sz w:val="24"/>
        </w:rPr>
      </w:pPr>
      <w:r>
        <w:rPr>
          <w:sz w:val="24"/>
        </w:rPr>
        <w:t xml:space="preserve">          /&gt;</w:t>
      </w:r>
    </w:p>
    <w:p w:rsidR="00BD6F7D" w:rsidRDefault="00350048">
      <w:pPr>
        <w:spacing w:before="180"/>
        <w:rPr>
          <w:sz w:val="24"/>
        </w:rPr>
      </w:pPr>
      <w:r>
        <w:rPr>
          <w:sz w:val="24"/>
        </w:rPr>
        <w:t xml:space="preserve">          &lt;input</w:t>
      </w:r>
    </w:p>
    <w:p w:rsidR="00BD6F7D" w:rsidRDefault="00350048">
      <w:pPr>
        <w:spacing w:before="180"/>
        <w:rPr>
          <w:sz w:val="24"/>
        </w:rPr>
      </w:pPr>
      <w:r>
        <w:rPr>
          <w:sz w:val="24"/>
        </w:rPr>
        <w:lastRenderedPageBreak/>
        <w:t xml:space="preserve">            type="email"</w:t>
      </w:r>
    </w:p>
    <w:p w:rsidR="00BD6F7D" w:rsidRDefault="00350048">
      <w:pPr>
        <w:spacing w:before="180"/>
        <w:rPr>
          <w:sz w:val="24"/>
        </w:rPr>
      </w:pPr>
      <w:r>
        <w:rPr>
          <w:sz w:val="24"/>
        </w:rPr>
        <w:t xml:space="preserve">            name="email"</w:t>
      </w:r>
    </w:p>
    <w:p w:rsidR="00BD6F7D" w:rsidRDefault="00350048">
      <w:pPr>
        <w:spacing w:before="180"/>
        <w:rPr>
          <w:sz w:val="24"/>
        </w:rPr>
      </w:pPr>
      <w:r>
        <w:rPr>
          <w:sz w:val="24"/>
        </w:rPr>
        <w:t xml:space="preserve">            placeholder="Email"</w:t>
      </w:r>
    </w:p>
    <w:p w:rsidR="00BD6F7D" w:rsidRDefault="00350048">
      <w:pPr>
        <w:spacing w:before="180"/>
        <w:rPr>
          <w:sz w:val="24"/>
        </w:rPr>
      </w:pPr>
      <w:r>
        <w:rPr>
          <w:sz w:val="24"/>
        </w:rPr>
        <w:t xml:space="preserve">            value={formData.email}</w:t>
      </w:r>
    </w:p>
    <w:p w:rsidR="00BD6F7D" w:rsidRDefault="00350048">
      <w:pPr>
        <w:spacing w:before="180"/>
        <w:rPr>
          <w:sz w:val="24"/>
        </w:rPr>
      </w:pPr>
      <w:r>
        <w:rPr>
          <w:sz w:val="24"/>
        </w:rPr>
        <w:t xml:space="preserve">            onChange={handleChange}</w:t>
      </w:r>
    </w:p>
    <w:p w:rsidR="00BD6F7D" w:rsidRDefault="00350048">
      <w:pPr>
        <w:spacing w:before="180"/>
        <w:rPr>
          <w:sz w:val="24"/>
        </w:rPr>
      </w:pPr>
      <w:r>
        <w:rPr>
          <w:sz w:val="24"/>
        </w:rPr>
        <w:t xml:space="preserve">            className="w-full px-4 py-3 rounded-lg bg-[#2D1B0E] text-amber-100 placeholder-amber-400 focus:outline-none focus:ring-2 focus:ring-amber-600 transition-all duration-200 hover:scale-[1.02]"</w:t>
      </w:r>
    </w:p>
    <w:p w:rsidR="00BD6F7D" w:rsidRDefault="00350048">
      <w:pPr>
        <w:spacing w:before="180"/>
        <w:rPr>
          <w:sz w:val="24"/>
        </w:rPr>
      </w:pPr>
      <w:r>
        <w:rPr>
          <w:sz w:val="24"/>
        </w:rPr>
        <w:t xml:space="preserve">            required</w:t>
      </w:r>
    </w:p>
    <w:p w:rsidR="00BD6F7D" w:rsidRDefault="00350048">
      <w:pPr>
        <w:spacing w:before="180"/>
        <w:rPr>
          <w:sz w:val="24"/>
        </w:rPr>
      </w:pPr>
      <w:r>
        <w:rPr>
          <w:sz w:val="24"/>
        </w:rPr>
        <w:t xml:space="preserve">          /&gt;</w:t>
      </w:r>
    </w:p>
    <w:p w:rsidR="00BD6F7D" w:rsidRDefault="00350048">
      <w:pPr>
        <w:spacing w:before="180"/>
        <w:rPr>
          <w:sz w:val="24"/>
        </w:rPr>
      </w:pPr>
      <w:r>
        <w:rPr>
          <w:sz w:val="24"/>
        </w:rPr>
        <w:t xml:space="preserve">          &lt;div className="relative"&gt;</w:t>
      </w:r>
    </w:p>
    <w:p w:rsidR="00BD6F7D" w:rsidRDefault="00350048">
      <w:pPr>
        <w:spacing w:before="180"/>
        <w:rPr>
          <w:sz w:val="24"/>
        </w:rPr>
      </w:pPr>
      <w:r>
        <w:rPr>
          <w:sz w:val="24"/>
        </w:rPr>
        <w:t xml:space="preserve">            &lt;input</w:t>
      </w:r>
    </w:p>
    <w:p w:rsidR="00BD6F7D" w:rsidRDefault="00350048">
      <w:pPr>
        <w:spacing w:before="180"/>
        <w:rPr>
          <w:sz w:val="24"/>
        </w:rPr>
      </w:pPr>
      <w:r>
        <w:rPr>
          <w:sz w:val="24"/>
        </w:rPr>
        <w:t xml:space="preserve">              type={showPassword ? 'text' : 'password'}</w:t>
      </w:r>
    </w:p>
    <w:p w:rsidR="00BD6F7D" w:rsidRDefault="00350048">
      <w:pPr>
        <w:spacing w:before="180"/>
        <w:rPr>
          <w:sz w:val="24"/>
        </w:rPr>
      </w:pPr>
      <w:r>
        <w:rPr>
          <w:sz w:val="24"/>
        </w:rPr>
        <w:t xml:space="preserve">              name="password"</w:t>
      </w:r>
    </w:p>
    <w:p w:rsidR="00BD6F7D" w:rsidRDefault="00350048">
      <w:pPr>
        <w:spacing w:before="180"/>
        <w:rPr>
          <w:sz w:val="24"/>
        </w:rPr>
      </w:pPr>
      <w:r>
        <w:rPr>
          <w:sz w:val="24"/>
        </w:rPr>
        <w:t xml:space="preserve">              placeholder="Password"</w:t>
      </w:r>
    </w:p>
    <w:p w:rsidR="00BD6F7D" w:rsidRDefault="00350048">
      <w:pPr>
        <w:spacing w:before="180"/>
        <w:rPr>
          <w:sz w:val="24"/>
        </w:rPr>
      </w:pPr>
      <w:r>
        <w:rPr>
          <w:sz w:val="24"/>
        </w:rPr>
        <w:t xml:space="preserve">              value={formData.password}</w:t>
      </w:r>
    </w:p>
    <w:p w:rsidR="00BD6F7D" w:rsidRDefault="00350048">
      <w:pPr>
        <w:spacing w:before="180"/>
        <w:rPr>
          <w:sz w:val="24"/>
        </w:rPr>
      </w:pPr>
      <w:r>
        <w:rPr>
          <w:sz w:val="24"/>
        </w:rPr>
        <w:t xml:space="preserve">              onChange={handleChange}</w:t>
      </w:r>
    </w:p>
    <w:p w:rsidR="00BD6F7D" w:rsidRDefault="00350048">
      <w:pPr>
        <w:spacing w:before="180"/>
        <w:rPr>
          <w:sz w:val="24"/>
        </w:rPr>
      </w:pPr>
      <w:r>
        <w:rPr>
          <w:sz w:val="24"/>
        </w:rPr>
        <w:t xml:space="preserve">              className="w-full px-4 py-3 rounded-lg bg-[#2D1B0E] text-amber-100 placeholder-amber-400 focus:outline-none focus:ring-2 focus:ring-amber-600 transition-all duration-200 hover:scale-[1.02]"</w:t>
      </w:r>
    </w:p>
    <w:p w:rsidR="00BD6F7D" w:rsidRDefault="00350048">
      <w:pPr>
        <w:spacing w:before="180"/>
        <w:rPr>
          <w:sz w:val="24"/>
        </w:rPr>
      </w:pPr>
      <w:r>
        <w:rPr>
          <w:sz w:val="24"/>
        </w:rPr>
        <w:t xml:space="preserve">              required</w:t>
      </w:r>
    </w:p>
    <w:p w:rsidR="00BD6F7D" w:rsidRDefault="00350048">
      <w:pPr>
        <w:spacing w:before="180"/>
        <w:rPr>
          <w:sz w:val="24"/>
        </w:rPr>
      </w:pPr>
      <w:r>
        <w:rPr>
          <w:sz w:val="24"/>
        </w:rPr>
        <w:t xml:space="preserve">            /&gt;</w:t>
      </w:r>
    </w:p>
    <w:p w:rsidR="00BD6F7D" w:rsidRDefault="00350048">
      <w:pPr>
        <w:spacing w:before="180"/>
        <w:rPr>
          <w:sz w:val="24"/>
        </w:rPr>
      </w:pPr>
      <w:r>
        <w:rPr>
          <w:sz w:val="24"/>
        </w:rPr>
        <w:t xml:space="preserve">            &lt;button</w:t>
      </w:r>
    </w:p>
    <w:p w:rsidR="00BD6F7D" w:rsidRDefault="00350048">
      <w:pPr>
        <w:spacing w:before="180"/>
        <w:rPr>
          <w:sz w:val="24"/>
        </w:rPr>
      </w:pPr>
      <w:r>
        <w:rPr>
          <w:sz w:val="24"/>
        </w:rPr>
        <w:t xml:space="preserve">              type="button"</w:t>
      </w:r>
    </w:p>
    <w:p w:rsidR="00BD6F7D" w:rsidRDefault="00350048">
      <w:pPr>
        <w:spacing w:before="180"/>
        <w:rPr>
          <w:sz w:val="24"/>
        </w:rPr>
      </w:pPr>
      <w:r>
        <w:rPr>
          <w:sz w:val="24"/>
        </w:rPr>
        <w:t xml:space="preserve">              onClick={toggleShowPassword}</w:t>
      </w:r>
    </w:p>
    <w:p w:rsidR="00BD6F7D" w:rsidRDefault="00350048">
      <w:pPr>
        <w:spacing w:before="180"/>
        <w:rPr>
          <w:sz w:val="24"/>
        </w:rPr>
      </w:pPr>
      <w:r>
        <w:rPr>
          <w:sz w:val="24"/>
        </w:rPr>
        <w:t xml:space="preserve">              className="absolute inset-y-0 right-4 flex items-center text-amber-400 hover:text-amber-600 transition-colors transform hover:scale-125"</w:t>
      </w:r>
    </w:p>
    <w:p w:rsidR="00BD6F7D" w:rsidRDefault="00350048">
      <w:pPr>
        <w:spacing w:before="180"/>
        <w:rPr>
          <w:sz w:val="24"/>
        </w:rPr>
      </w:pPr>
      <w:r>
        <w:rPr>
          <w:sz w:val="24"/>
        </w:rPr>
        <w:t xml:space="preserve">            &gt;</w:t>
      </w:r>
    </w:p>
    <w:p w:rsidR="00BD6F7D" w:rsidRDefault="00350048">
      <w:pPr>
        <w:spacing w:before="180"/>
        <w:rPr>
          <w:sz w:val="24"/>
        </w:rPr>
      </w:pPr>
      <w:r>
        <w:rPr>
          <w:sz w:val="24"/>
        </w:rPr>
        <w:t xml:space="preserve">              {showPassword ? &lt;FaEyeSlash /&gt; : &lt;FaEye /&gt;}</w:t>
      </w:r>
    </w:p>
    <w:p w:rsidR="00BD6F7D" w:rsidRDefault="00350048">
      <w:pPr>
        <w:spacing w:before="180"/>
        <w:rPr>
          <w:sz w:val="24"/>
        </w:rPr>
      </w:pPr>
      <w:r>
        <w:rPr>
          <w:sz w:val="24"/>
        </w:rPr>
        <w:t xml:space="preserve">            &lt;/button&gt;</w:t>
      </w:r>
    </w:p>
    <w:p w:rsidR="00BD6F7D" w:rsidRDefault="00350048">
      <w:pPr>
        <w:spacing w:before="180"/>
        <w:rPr>
          <w:sz w:val="24"/>
        </w:rPr>
      </w:pPr>
      <w:r>
        <w:rPr>
          <w:sz w:val="24"/>
        </w:rPr>
        <w:t xml:space="preserve">          &lt;/div&gt;</w:t>
      </w:r>
    </w:p>
    <w:p w:rsidR="00BD6F7D" w:rsidRDefault="00350048">
      <w:pPr>
        <w:spacing w:before="180"/>
        <w:rPr>
          <w:sz w:val="24"/>
        </w:rPr>
      </w:pPr>
      <w:r>
        <w:rPr>
          <w:sz w:val="24"/>
        </w:rPr>
        <w:t xml:space="preserve">          &lt;button</w:t>
      </w:r>
    </w:p>
    <w:p w:rsidR="00BD6F7D" w:rsidRDefault="00350048">
      <w:pPr>
        <w:spacing w:before="180"/>
        <w:rPr>
          <w:sz w:val="24"/>
        </w:rPr>
      </w:pPr>
      <w:r>
        <w:rPr>
          <w:sz w:val="24"/>
        </w:rPr>
        <w:t xml:space="preserve">            type="submit"</w:t>
      </w:r>
    </w:p>
    <w:p w:rsidR="00BD6F7D" w:rsidRDefault="00350048">
      <w:pPr>
        <w:spacing w:before="180"/>
        <w:rPr>
          <w:sz w:val="24"/>
        </w:rPr>
      </w:pPr>
      <w:r>
        <w:rPr>
          <w:sz w:val="24"/>
        </w:rPr>
        <w:t xml:space="preserve">            className="w-full py-3 bg-gradient-to-r from-amber-400 to-amber-600 text-[#2D1B0E] font-bold </w:t>
      </w:r>
      <w:r>
        <w:rPr>
          <w:sz w:val="24"/>
        </w:rPr>
        <w:lastRenderedPageBreak/>
        <w:t>rounded-lg hover:scale-105 transition-transform duration-300 hover:shadow-lg"</w:t>
      </w:r>
    </w:p>
    <w:p w:rsidR="00BD6F7D" w:rsidRDefault="00350048">
      <w:pPr>
        <w:spacing w:before="180"/>
        <w:rPr>
          <w:sz w:val="24"/>
        </w:rPr>
      </w:pPr>
      <w:r>
        <w:rPr>
          <w:sz w:val="24"/>
        </w:rPr>
        <w:t xml:space="preserve">          &gt;</w:t>
      </w:r>
    </w:p>
    <w:p w:rsidR="00BD6F7D" w:rsidRDefault="00350048">
      <w:pPr>
        <w:spacing w:before="180"/>
        <w:rPr>
          <w:sz w:val="24"/>
        </w:rPr>
      </w:pPr>
      <w:r>
        <w:rPr>
          <w:sz w:val="24"/>
        </w:rPr>
        <w:t xml:space="preserve">            Sign Up</w:t>
      </w:r>
    </w:p>
    <w:p w:rsidR="00BD6F7D" w:rsidRDefault="00350048">
      <w:pPr>
        <w:spacing w:before="180"/>
        <w:rPr>
          <w:sz w:val="24"/>
        </w:rPr>
      </w:pPr>
      <w:r>
        <w:rPr>
          <w:sz w:val="24"/>
        </w:rPr>
        <w:t xml:space="preserve">          &lt;/button&gt;</w:t>
      </w:r>
    </w:p>
    <w:p w:rsidR="00BD6F7D" w:rsidRDefault="00350048">
      <w:pPr>
        <w:spacing w:before="180"/>
        <w:rPr>
          <w:sz w:val="24"/>
        </w:rPr>
      </w:pPr>
      <w:r>
        <w:rPr>
          <w:sz w:val="24"/>
        </w:rPr>
        <w:t xml:space="preserve">        &lt;/form&gt;</w:t>
      </w:r>
    </w:p>
    <w:p w:rsidR="00BD6F7D" w:rsidRDefault="00350048">
      <w:pPr>
        <w:spacing w:before="180"/>
        <w:rPr>
          <w:sz w:val="24"/>
        </w:rPr>
      </w:pPr>
      <w:r>
        <w:rPr>
          <w:sz w:val="24"/>
        </w:rPr>
        <w:t xml:space="preserve">        &lt;div className="mt-6 text-center"&gt;</w:t>
      </w:r>
    </w:p>
    <w:p w:rsidR="00BD6F7D" w:rsidRDefault="00350048">
      <w:pPr>
        <w:spacing w:before="180"/>
        <w:rPr>
          <w:sz w:val="24"/>
        </w:rPr>
      </w:pPr>
      <w:r>
        <w:rPr>
          <w:sz w:val="24"/>
        </w:rPr>
        <w:t xml:space="preserve">          &lt;Link</w:t>
      </w:r>
    </w:p>
    <w:p w:rsidR="00BD6F7D" w:rsidRDefault="00350048">
      <w:pPr>
        <w:spacing w:before="180"/>
        <w:rPr>
          <w:sz w:val="24"/>
        </w:rPr>
      </w:pPr>
      <w:r>
        <w:rPr>
          <w:sz w:val="24"/>
        </w:rPr>
        <w:t xml:space="preserve">            to="/login"</w:t>
      </w:r>
    </w:p>
    <w:p w:rsidR="00BD6F7D" w:rsidRDefault="00350048">
      <w:pPr>
        <w:spacing w:before="180"/>
        <w:rPr>
          <w:sz w:val="24"/>
        </w:rPr>
      </w:pPr>
      <w:r>
        <w:rPr>
          <w:sz w:val="24"/>
        </w:rPr>
        <w:t xml:space="preserve">            className="group inline-flex items-center text-amber-400 hover:text-amber-600 transition-all duration-300"</w:t>
      </w:r>
    </w:p>
    <w:p w:rsidR="00BD6F7D" w:rsidRDefault="00350048">
      <w:pPr>
        <w:spacing w:before="180"/>
        <w:rPr>
          <w:sz w:val="24"/>
        </w:rPr>
      </w:pPr>
      <w:r>
        <w:rPr>
          <w:sz w:val="24"/>
        </w:rPr>
        <w:t xml:space="preserve">          &gt;</w:t>
      </w:r>
    </w:p>
    <w:p w:rsidR="00BD6F7D" w:rsidRDefault="00350048">
      <w:pPr>
        <w:spacing w:before="180"/>
        <w:rPr>
          <w:sz w:val="24"/>
        </w:rPr>
      </w:pPr>
      <w:r>
        <w:rPr>
          <w:sz w:val="24"/>
        </w:rPr>
        <w:t xml:space="preserve">            &lt;FaArrowLeft className="mr-2 transform -translate-x-2 opacity-0 group-hover:translate-x-0 group-hover:opacity-100 transition-all duration-300" /&gt;</w:t>
      </w:r>
    </w:p>
    <w:p w:rsidR="00BD6F7D" w:rsidRDefault="00350048">
      <w:pPr>
        <w:spacing w:before="180"/>
        <w:rPr>
          <w:sz w:val="24"/>
        </w:rPr>
      </w:pPr>
      <w:r>
        <w:rPr>
          <w:sz w:val="24"/>
        </w:rPr>
        <w:t xml:space="preserve">            &lt;span className="transform group-hover:-translate-x-2 transition-all duration-300"&gt;</w:t>
      </w:r>
    </w:p>
    <w:p w:rsidR="00BD6F7D" w:rsidRDefault="00350048">
      <w:pPr>
        <w:spacing w:before="180"/>
        <w:rPr>
          <w:sz w:val="24"/>
        </w:rPr>
      </w:pPr>
      <w:r>
        <w:rPr>
          <w:sz w:val="24"/>
        </w:rPr>
        <w:t xml:space="preserve">              Back To Login</w:t>
      </w:r>
    </w:p>
    <w:p w:rsidR="00BD6F7D" w:rsidRDefault="00350048">
      <w:pPr>
        <w:spacing w:before="180"/>
        <w:rPr>
          <w:sz w:val="24"/>
        </w:rPr>
      </w:pPr>
      <w:r>
        <w:rPr>
          <w:sz w:val="24"/>
        </w:rPr>
        <w:t xml:space="preserve">            &lt;/span&gt;</w:t>
      </w:r>
    </w:p>
    <w:p w:rsidR="00BD6F7D" w:rsidRDefault="00350048">
      <w:pPr>
        <w:spacing w:before="180"/>
        <w:rPr>
          <w:sz w:val="24"/>
        </w:rPr>
      </w:pPr>
      <w:r>
        <w:rPr>
          <w:sz w:val="24"/>
        </w:rPr>
        <w:t xml:space="preserve">          &lt;/Link&gt;</w:t>
      </w:r>
    </w:p>
    <w:p w:rsidR="00BD6F7D" w:rsidRDefault="00350048">
      <w:pPr>
        <w:spacing w:before="180"/>
        <w:rPr>
          <w:sz w:val="24"/>
        </w:rPr>
      </w:pPr>
      <w:r>
        <w:rPr>
          <w:sz w:val="24"/>
        </w:rPr>
        <w:t xml:space="preserve">        &lt;/div&gt;</w:t>
      </w:r>
    </w:p>
    <w:p w:rsidR="00BD6F7D" w:rsidRDefault="00350048">
      <w:pPr>
        <w:spacing w:before="180"/>
        <w:rPr>
          <w:sz w:val="24"/>
        </w:rPr>
      </w:pPr>
      <w:r>
        <w:rPr>
          <w:sz w:val="24"/>
        </w:rPr>
        <w:t xml:space="preserve">      &lt;/div&gt;</w:t>
      </w:r>
    </w:p>
    <w:p w:rsidR="00BD6F7D" w:rsidRDefault="00350048">
      <w:pPr>
        <w:spacing w:before="180"/>
        <w:rPr>
          <w:sz w:val="24"/>
        </w:rPr>
      </w:pPr>
      <w:r>
        <w:rPr>
          <w:sz w:val="24"/>
        </w:rPr>
        <w:t xml:space="preserve">    &lt;/div&gt;</w:t>
      </w:r>
    </w:p>
    <w:p w:rsidR="00BD6F7D" w:rsidRDefault="00350048">
      <w:pPr>
        <w:spacing w:before="180"/>
        <w:rPr>
          <w:sz w:val="24"/>
        </w:rPr>
      </w:pPr>
      <w:r>
        <w:rPr>
          <w:sz w:val="24"/>
        </w:rPr>
        <w:t xml:space="preserve">  );</w:t>
      </w:r>
    </w:p>
    <w:p w:rsidR="00BD6F7D" w:rsidRDefault="00350048">
      <w:pPr>
        <w:spacing w:before="180"/>
        <w:rPr>
          <w:sz w:val="24"/>
        </w:rPr>
      </w:pPr>
      <w:r>
        <w:rPr>
          <w:sz w:val="24"/>
        </w:rPr>
        <w:t>}</w:t>
      </w:r>
    </w:p>
    <w:p w:rsidR="00BD6F7D" w:rsidRDefault="00350048">
      <w:pPr>
        <w:spacing w:before="180"/>
        <w:rPr>
          <w:sz w:val="24"/>
        </w:rPr>
        <w:sectPr w:rsidR="00BD6F7D">
          <w:pgSz w:w="12240" w:h="15840"/>
          <w:pgMar w:top="136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export default SignUp;</w:t>
      </w:r>
    </w:p>
    <w:p w:rsidR="00BD6F7D" w:rsidRDefault="00BD6F7D">
      <w:pPr>
        <w:pStyle w:val="BodyText"/>
        <w:spacing w:before="85"/>
        <w:rPr>
          <w:sz w:val="24"/>
        </w:rPr>
      </w:pPr>
    </w:p>
    <w:p w:rsidR="00BD6F7D" w:rsidRDefault="00350048">
      <w:pPr>
        <w:ind w:left="360"/>
        <w:rPr>
          <w:spacing w:val="-5"/>
          <w:sz w:val="24"/>
        </w:rPr>
      </w:pPr>
      <w:r>
        <w:rPr>
          <w:color w:val="5B9BD4"/>
          <w:spacing w:val="-2"/>
          <w:sz w:val="24"/>
          <w:u w:val="single" w:color="5B9BD4"/>
          <w:lang w:val="en-IN"/>
        </w:rPr>
        <w:t>Home page</w:t>
      </w:r>
    </w:p>
    <w:p w:rsidR="00BD6F7D" w:rsidRDefault="00350048">
      <w:pPr>
        <w:spacing w:before="185"/>
        <w:ind w:left="360"/>
        <w:rPr>
          <w:spacing w:val="-5"/>
          <w:sz w:val="24"/>
        </w:rPr>
      </w:pPr>
      <w:r>
        <w:rPr>
          <w:spacing w:val="-5"/>
          <w:sz w:val="24"/>
        </w:rPr>
        <w:t>import React from 'react';</w:t>
      </w:r>
    </w:p>
    <w:p w:rsidR="00BD6F7D" w:rsidRDefault="00350048">
      <w:pPr>
        <w:spacing w:before="185"/>
        <w:ind w:left="360"/>
        <w:rPr>
          <w:spacing w:val="-5"/>
          <w:sz w:val="24"/>
        </w:rPr>
      </w:pPr>
      <w:r>
        <w:rPr>
          <w:spacing w:val="-5"/>
          <w:sz w:val="24"/>
        </w:rPr>
        <w:t>import {FaInfoCircle } from 'react-icons/fa';</w:t>
      </w:r>
    </w:p>
    <w:p w:rsidR="00BD6F7D" w:rsidRDefault="00350048">
      <w:pPr>
        <w:spacing w:before="185"/>
        <w:ind w:left="360"/>
        <w:rPr>
          <w:spacing w:val="-5"/>
          <w:sz w:val="24"/>
        </w:rPr>
      </w:pPr>
      <w:r>
        <w:rPr>
          <w:spacing w:val="-5"/>
          <w:sz w:val="24"/>
        </w:rPr>
        <w:t>import { Link } from 'react-router-dom';</w:t>
      </w:r>
    </w:p>
    <w:p w:rsidR="00BD6F7D" w:rsidRDefault="00350048">
      <w:pPr>
        <w:spacing w:before="185"/>
        <w:ind w:left="360"/>
        <w:rPr>
          <w:spacing w:val="-5"/>
          <w:sz w:val="24"/>
        </w:rPr>
      </w:pPr>
      <w:r>
        <w:rPr>
          <w:spacing w:val="-5"/>
          <w:sz w:val="24"/>
        </w:rPr>
        <w:t>import AboutImage from "../../assets/AboutImage.png";</w:t>
      </w:r>
    </w:p>
    <w:p w:rsidR="00BD6F7D" w:rsidRDefault="00350048">
      <w:pPr>
        <w:spacing w:before="185"/>
        <w:ind w:left="360"/>
        <w:rPr>
          <w:spacing w:val="-5"/>
          <w:sz w:val="24"/>
        </w:rPr>
      </w:pPr>
      <w:r>
        <w:rPr>
          <w:spacing w:val="-5"/>
          <w:sz w:val="24"/>
        </w:rPr>
        <w:t>import './AboutHome.css';</w:t>
      </w:r>
    </w:p>
    <w:p w:rsidR="00BD6F7D" w:rsidRDefault="00350048">
      <w:pPr>
        <w:spacing w:before="185"/>
        <w:ind w:left="360"/>
        <w:rPr>
          <w:spacing w:val="-5"/>
          <w:sz w:val="24"/>
        </w:rPr>
      </w:pPr>
      <w:r>
        <w:rPr>
          <w:spacing w:val="-5"/>
          <w:sz w:val="24"/>
        </w:rPr>
        <w:t>import FloatingParticle from '../FloatingParticle/FloatingParticle';</w:t>
      </w:r>
    </w:p>
    <w:p w:rsidR="00BD6F7D" w:rsidRDefault="00350048">
      <w:pPr>
        <w:spacing w:before="185"/>
        <w:ind w:left="360"/>
        <w:rPr>
          <w:spacing w:val="-5"/>
          <w:sz w:val="24"/>
        </w:rPr>
      </w:pPr>
      <w:r>
        <w:rPr>
          <w:spacing w:val="-5"/>
          <w:sz w:val="24"/>
        </w:rPr>
        <w:t>import { aboutfeature } from '../../assets/dummydata';</w:t>
      </w:r>
    </w:p>
    <w:p w:rsidR="00BD6F7D" w:rsidRDefault="00BD6F7D">
      <w:pPr>
        <w:spacing w:before="185"/>
        <w:ind w:left="360"/>
        <w:rPr>
          <w:spacing w:val="-5"/>
          <w:sz w:val="24"/>
        </w:rPr>
      </w:pPr>
    </w:p>
    <w:p w:rsidR="00BD6F7D" w:rsidRDefault="00BD6F7D">
      <w:pPr>
        <w:spacing w:before="185"/>
        <w:ind w:left="360"/>
        <w:rPr>
          <w:spacing w:val="-5"/>
          <w:sz w:val="24"/>
        </w:rPr>
      </w:pPr>
    </w:p>
    <w:p w:rsidR="00BD6F7D" w:rsidRDefault="00350048">
      <w:pPr>
        <w:spacing w:before="185"/>
        <w:ind w:left="360"/>
        <w:rPr>
          <w:spacing w:val="-5"/>
          <w:sz w:val="24"/>
        </w:rPr>
      </w:pPr>
      <w:r>
        <w:rPr>
          <w:spacing w:val="-5"/>
          <w:sz w:val="24"/>
        </w:rPr>
        <w:t>const AboutHome = () =&gt; (</w:t>
      </w:r>
    </w:p>
    <w:p w:rsidR="00BD6F7D" w:rsidRDefault="00350048">
      <w:pPr>
        <w:spacing w:before="185"/>
        <w:ind w:left="360"/>
        <w:rPr>
          <w:spacing w:val="-5"/>
          <w:sz w:val="24"/>
        </w:rPr>
      </w:pPr>
      <w:r>
        <w:rPr>
          <w:spacing w:val="-5"/>
          <w:sz w:val="24"/>
        </w:rPr>
        <w:t xml:space="preserve">  &lt;div className="min-h-screen bg-gradient-to-br from-[#0f0a0a] via-[#1a1212] to-[#2a1e1e] text-white py-10 sm:py-20 relative overflow-hidden"&gt;</w:t>
      </w:r>
    </w:p>
    <w:p w:rsidR="00BD6F7D" w:rsidRDefault="00350048">
      <w:pPr>
        <w:spacing w:before="185"/>
        <w:ind w:left="360"/>
        <w:rPr>
          <w:spacing w:val="-5"/>
          <w:sz w:val="24"/>
        </w:rPr>
      </w:pPr>
      <w:r>
        <w:rPr>
          <w:spacing w:val="-5"/>
          <w:sz w:val="24"/>
        </w:rPr>
        <w:t xml:space="preserve">    &lt;div className="absolute top-0 left-0 w-full h-full opacity-10 pointer-events-none"&gt;</w:t>
      </w:r>
    </w:p>
    <w:p w:rsidR="00BD6F7D" w:rsidRDefault="00350048">
      <w:pPr>
        <w:spacing w:before="185"/>
        <w:ind w:left="360"/>
        <w:rPr>
          <w:spacing w:val="-5"/>
          <w:sz w:val="24"/>
        </w:rPr>
      </w:pPr>
      <w:r>
        <w:rPr>
          <w:spacing w:val="-5"/>
          <w:sz w:val="24"/>
        </w:rPr>
        <w:t xml:space="preserve">      &lt;div className="absolute top-1/4 left-20 w-96 h-96 bg-amber-400/20 rounded-full blur-3xl mix-blend-soft-light"&gt;&lt;/div&gt;</w:t>
      </w:r>
    </w:p>
    <w:p w:rsidR="00BD6F7D" w:rsidRDefault="00350048">
      <w:pPr>
        <w:spacing w:before="185"/>
        <w:ind w:left="360"/>
        <w:rPr>
          <w:spacing w:val="-5"/>
          <w:sz w:val="24"/>
        </w:rPr>
      </w:pPr>
      <w:r>
        <w:rPr>
          <w:spacing w:val="-5"/>
          <w:sz w:val="24"/>
        </w:rPr>
        <w:t xml:space="preserve">      &lt;div className="absolute bottom-0 right-0 w-80 h-80 bg-orange-600/15 rounded-full blur-3xl mix-blend-soft-light"&gt;&lt;/div&gt;</w:t>
      </w:r>
    </w:p>
    <w:p w:rsidR="00BD6F7D" w:rsidRDefault="00350048">
      <w:pPr>
        <w:spacing w:before="185"/>
        <w:ind w:left="360"/>
        <w:rPr>
          <w:spacing w:val="-5"/>
          <w:sz w:val="24"/>
        </w:rPr>
      </w:pPr>
      <w:r>
        <w:rPr>
          <w:spacing w:val="-5"/>
          <w:sz w:val="24"/>
        </w:rPr>
        <w:t xml:space="preserve">    &lt;/div&gt;</w:t>
      </w:r>
    </w:p>
    <w:p w:rsidR="00BD6F7D" w:rsidRDefault="00350048">
      <w:pPr>
        <w:spacing w:before="185"/>
        <w:ind w:left="360"/>
        <w:rPr>
          <w:spacing w:val="-5"/>
          <w:sz w:val="24"/>
        </w:rPr>
      </w:pPr>
      <w:r>
        <w:rPr>
          <w:spacing w:val="-5"/>
          <w:sz w:val="24"/>
        </w:rPr>
        <w:t xml:space="preserve">    &lt;div className="container mx-auto px-4 sm:px-6 lg:px-8 flex flex-col lg:flex-row items-center lg:gap-8 xl:gap-16 relative"&gt;</w:t>
      </w:r>
    </w:p>
    <w:p w:rsidR="00BD6F7D" w:rsidRDefault="00350048">
      <w:pPr>
        <w:spacing w:before="185"/>
        <w:ind w:left="360"/>
        <w:rPr>
          <w:spacing w:val="-5"/>
          <w:sz w:val="24"/>
        </w:rPr>
      </w:pPr>
      <w:r>
        <w:rPr>
          <w:spacing w:val="-5"/>
          <w:sz w:val="24"/>
        </w:rPr>
        <w:t xml:space="preserve">      &lt;div className="w-full order-1 lg:order-2 space-y-8 sm:space-y-12 relative"&gt;</w:t>
      </w:r>
    </w:p>
    <w:p w:rsidR="00BD6F7D" w:rsidRDefault="00350048">
      <w:pPr>
        <w:spacing w:before="185"/>
        <w:ind w:left="360"/>
        <w:rPr>
          <w:spacing w:val="-5"/>
          <w:sz w:val="24"/>
        </w:rPr>
      </w:pPr>
      <w:r>
        <w:rPr>
          <w:spacing w:val="-5"/>
          <w:sz w:val="24"/>
        </w:rPr>
        <w:t xml:space="preserve">        &lt;div className="space-y-4 sm:space-y-8 px-4 sm:px-0"&gt;</w:t>
      </w:r>
    </w:p>
    <w:p w:rsidR="00BD6F7D" w:rsidRDefault="00350048">
      <w:pPr>
        <w:spacing w:before="181"/>
        <w:ind w:left="605"/>
        <w:rPr>
          <w:sz w:val="24"/>
        </w:rPr>
      </w:pPr>
      <w:r>
        <w:rPr>
          <w:sz w:val="24"/>
        </w:rPr>
        <w:t>&lt;h2 className="text-3xl sm:text-4xl md:text-5xl xl:text-6xl font-bold leading-tight"&gt;</w:t>
      </w:r>
    </w:p>
    <w:p w:rsidR="00BD6F7D" w:rsidRDefault="00350048">
      <w:pPr>
        <w:spacing w:before="181"/>
        <w:ind w:left="605"/>
        <w:rPr>
          <w:sz w:val="24"/>
        </w:rPr>
      </w:pPr>
      <w:r>
        <w:rPr>
          <w:sz w:val="24"/>
        </w:rPr>
        <w:t xml:space="preserve">            &lt;span className="font-cursive text-4xl sm:text-5xl md:text-6xl bg-gradient-to-r from-amber-400 to-orange-500 bg-clip-text text-transparent"&gt;</w:t>
      </w:r>
    </w:p>
    <w:p w:rsidR="00BD6F7D" w:rsidRDefault="00350048">
      <w:pPr>
        <w:spacing w:before="181"/>
        <w:ind w:left="605"/>
        <w:rPr>
          <w:sz w:val="24"/>
        </w:rPr>
      </w:pPr>
      <w:r>
        <w:rPr>
          <w:sz w:val="24"/>
        </w:rPr>
        <w:t xml:space="preserve">              Epicurean Elegance</w:t>
      </w:r>
    </w:p>
    <w:p w:rsidR="00BD6F7D" w:rsidRDefault="00350048">
      <w:pPr>
        <w:spacing w:before="181"/>
        <w:ind w:left="605"/>
        <w:rPr>
          <w:sz w:val="24"/>
        </w:rPr>
      </w:pPr>
      <w:r>
        <w:rPr>
          <w:sz w:val="24"/>
        </w:rPr>
        <w:t xml:space="preserve">            &lt;/span&gt;</w:t>
      </w:r>
    </w:p>
    <w:p w:rsidR="00BD6F7D" w:rsidRDefault="00350048">
      <w:pPr>
        <w:spacing w:before="181"/>
        <w:ind w:left="605"/>
        <w:rPr>
          <w:sz w:val="24"/>
        </w:rPr>
      </w:pPr>
      <w:r>
        <w:rPr>
          <w:sz w:val="24"/>
        </w:rPr>
        <w:t xml:space="preserve">            &lt;br /&gt;</w:t>
      </w:r>
    </w:p>
    <w:p w:rsidR="00BD6F7D" w:rsidRDefault="00350048">
      <w:pPr>
        <w:spacing w:before="181"/>
        <w:ind w:left="605"/>
        <w:rPr>
          <w:sz w:val="24"/>
        </w:rPr>
      </w:pPr>
      <w:r>
        <w:rPr>
          <w:sz w:val="24"/>
        </w:rPr>
        <w:t xml:space="preserve">            &lt;span className="inline-block mt-2 sm:mt-4 text-2xl sm:text-3xl md:text-4xl opacity-90 font-light"&gt;</w:t>
      </w:r>
    </w:p>
    <w:p w:rsidR="00BD6F7D" w:rsidRDefault="00350048">
      <w:pPr>
        <w:spacing w:before="181"/>
        <w:ind w:left="605"/>
        <w:rPr>
          <w:sz w:val="24"/>
        </w:rPr>
      </w:pPr>
      <w:r>
        <w:rPr>
          <w:sz w:val="24"/>
        </w:rPr>
        <w:t xml:space="preserve">              Where Flavors Dance &amp;amp; Memories Bloom</w:t>
      </w:r>
    </w:p>
    <w:p w:rsidR="00BD6F7D" w:rsidRDefault="00350048">
      <w:pPr>
        <w:spacing w:before="181"/>
        <w:ind w:left="605"/>
        <w:rPr>
          <w:sz w:val="24"/>
        </w:rPr>
      </w:pPr>
      <w:r>
        <w:rPr>
          <w:sz w:val="24"/>
        </w:rPr>
        <w:lastRenderedPageBreak/>
        <w:t xml:space="preserve">            &lt;/span&gt;</w:t>
      </w:r>
    </w:p>
    <w:p w:rsidR="00BD6F7D" w:rsidRDefault="00350048">
      <w:pPr>
        <w:spacing w:before="181"/>
        <w:ind w:left="605"/>
        <w:rPr>
          <w:sz w:val="24"/>
        </w:rPr>
      </w:pPr>
      <w:r>
        <w:rPr>
          <w:sz w:val="24"/>
        </w:rPr>
        <w:t xml:space="preserve">          &lt;/h2&gt;</w:t>
      </w:r>
    </w:p>
    <w:p w:rsidR="00BD6F7D" w:rsidRDefault="00350048">
      <w:pPr>
        <w:spacing w:before="181"/>
        <w:ind w:left="605"/>
        <w:rPr>
          <w:sz w:val="24"/>
        </w:rPr>
      </w:pPr>
      <w:r>
        <w:rPr>
          <w:sz w:val="24"/>
        </w:rPr>
        <w:t xml:space="preserve">          &lt;p className="text-base sm:text-lg md:text-xl opacity-90 leading-relaxed max-w-3xl font-serif italic border-l-4 border-amber-500/60 pl-4 sm:pl-6 py-2 bg-gradient-to-r from-white/5 to-transparent"&gt;</w:t>
      </w:r>
    </w:p>
    <w:p w:rsidR="00BD6F7D" w:rsidRDefault="00350048">
      <w:pPr>
        <w:spacing w:before="181"/>
        <w:ind w:left="605"/>
        <w:rPr>
          <w:sz w:val="24"/>
        </w:rPr>
      </w:pPr>
      <w:r>
        <w:rPr>
          <w:sz w:val="24"/>
        </w:rPr>
        <w:t xml:space="preserve">            "In our kitchen, passion meets precision. We craft not just meals, but culinary journeys that linger on the palate and in the heart."</w:t>
      </w:r>
    </w:p>
    <w:p w:rsidR="00BD6F7D" w:rsidRDefault="00350048">
      <w:pPr>
        <w:spacing w:before="181"/>
        <w:ind w:left="605"/>
        <w:rPr>
          <w:sz w:val="24"/>
        </w:rPr>
      </w:pPr>
      <w:r>
        <w:rPr>
          <w:sz w:val="24"/>
        </w:rPr>
        <w:t xml:space="preserve">          &lt;/p&gt;</w:t>
      </w:r>
    </w:p>
    <w:p w:rsidR="00BD6F7D" w:rsidRDefault="00350048">
      <w:pPr>
        <w:spacing w:before="181"/>
        <w:ind w:left="605"/>
        <w:rPr>
          <w:sz w:val="24"/>
        </w:rPr>
      </w:pPr>
      <w:r>
        <w:rPr>
          <w:sz w:val="24"/>
        </w:rPr>
        <w:t xml:space="preserve">        &lt;/div&gt;</w:t>
      </w:r>
    </w:p>
    <w:p w:rsidR="00BD6F7D" w:rsidRDefault="00350048">
      <w:pPr>
        <w:spacing w:before="181"/>
        <w:ind w:left="605"/>
        <w:rPr>
          <w:sz w:val="24"/>
        </w:rPr>
      </w:pPr>
      <w:r>
        <w:rPr>
          <w:sz w:val="24"/>
        </w:rPr>
        <w:t xml:space="preserve">        &lt;div className="grid grid-cols-1 sm:grid-cols-2 gap-4 sm:gap-8 px-4 sm:px-0"&gt;</w:t>
      </w:r>
    </w:p>
    <w:p w:rsidR="00BD6F7D" w:rsidRDefault="00350048">
      <w:pPr>
        <w:spacing w:before="181"/>
        <w:ind w:left="605"/>
        <w:rPr>
          <w:sz w:val="24"/>
        </w:rPr>
      </w:pPr>
      <w:r>
        <w:rPr>
          <w:sz w:val="24"/>
        </w:rPr>
        <w:t xml:space="preserve">          {aboutfeature.map((item, i) =&gt; (</w:t>
      </w:r>
    </w:p>
    <w:p w:rsidR="00BD6F7D" w:rsidRDefault="00350048">
      <w:pPr>
        <w:spacing w:before="181"/>
        <w:ind w:left="605"/>
        <w:rPr>
          <w:sz w:val="24"/>
        </w:rPr>
      </w:pPr>
      <w:r>
        <w:rPr>
          <w:sz w:val="24"/>
        </w:rPr>
        <w:t xml:space="preserve">            &lt;div key={i} className="flex flex-col items-center justify-center gap-3 sm:gap-4 transition-transform duration-300 p-4 sm:p-5 hover:translate-x-2"&gt;</w:t>
      </w:r>
    </w:p>
    <w:p w:rsidR="00BD6F7D" w:rsidRDefault="00350048">
      <w:pPr>
        <w:spacing w:before="181"/>
        <w:ind w:left="605"/>
        <w:rPr>
          <w:sz w:val="24"/>
        </w:rPr>
      </w:pPr>
      <w:r>
        <w:rPr>
          <w:sz w:val="24"/>
        </w:rPr>
        <w:t xml:space="preserve">              &lt;div className={p-3 sm:p-4 rounded-full bg-gradient-to-br ${item.color} transition-transform duration-300 group-hover:scale-110}&gt;</w:t>
      </w:r>
    </w:p>
    <w:p w:rsidR="00BD6F7D" w:rsidRDefault="00350048">
      <w:pPr>
        <w:spacing w:before="181"/>
        <w:ind w:left="605"/>
        <w:rPr>
          <w:sz w:val="24"/>
        </w:rPr>
      </w:pPr>
      <w:r>
        <w:rPr>
          <w:sz w:val="24"/>
        </w:rPr>
        <w:t xml:space="preserve">                &lt;item.icon className="text-2xl sm:text-3xl text-white" /&gt;</w:t>
      </w:r>
    </w:p>
    <w:p w:rsidR="00BD6F7D" w:rsidRDefault="00350048">
      <w:pPr>
        <w:spacing w:before="181"/>
        <w:ind w:left="605"/>
        <w:rPr>
          <w:sz w:val="24"/>
        </w:rPr>
      </w:pPr>
      <w:r>
        <w:rPr>
          <w:sz w:val="24"/>
        </w:rPr>
        <w:t xml:space="preserve">              &lt;/div&gt;</w:t>
      </w:r>
    </w:p>
    <w:p w:rsidR="00BD6F7D" w:rsidRDefault="00350048">
      <w:pPr>
        <w:spacing w:before="181"/>
        <w:ind w:left="605"/>
        <w:rPr>
          <w:sz w:val="24"/>
        </w:rPr>
      </w:pPr>
      <w:r>
        <w:rPr>
          <w:sz w:val="24"/>
        </w:rPr>
        <w:t xml:space="preserve">              &lt;div className="text-center"&gt;</w:t>
      </w:r>
    </w:p>
    <w:p w:rsidR="00BD6F7D" w:rsidRDefault="00350048">
      <w:pPr>
        <w:spacing w:before="181"/>
        <w:ind w:left="605"/>
        <w:rPr>
          <w:sz w:val="24"/>
        </w:rPr>
      </w:pPr>
      <w:r>
        <w:rPr>
          <w:sz w:val="24"/>
        </w:rPr>
        <w:t xml:space="preserve">                &lt;h3 className="text-xl sm:text-2xl font-bold font-cursive"&gt;{item.title}&lt;/h3&gt;</w:t>
      </w:r>
    </w:p>
    <w:p w:rsidR="00BD6F7D" w:rsidRDefault="00350048">
      <w:pPr>
        <w:spacing w:before="181"/>
        <w:ind w:left="605"/>
        <w:rPr>
          <w:sz w:val="24"/>
        </w:rPr>
      </w:pPr>
      <w:r>
        <w:rPr>
          <w:sz w:val="24"/>
        </w:rPr>
        <w:t xml:space="preserve">                &lt;p className="opacity-80 text-sm sm:text-base"&gt;{item.text}&lt;/p&gt;</w:t>
      </w:r>
    </w:p>
    <w:p w:rsidR="00BD6F7D" w:rsidRDefault="00350048">
      <w:pPr>
        <w:spacing w:before="181"/>
        <w:ind w:left="605"/>
        <w:rPr>
          <w:sz w:val="24"/>
        </w:rPr>
      </w:pPr>
      <w:r>
        <w:rPr>
          <w:sz w:val="24"/>
        </w:rPr>
        <w:t xml:space="preserve">              &lt;/div&gt;</w:t>
      </w:r>
    </w:p>
    <w:p w:rsidR="00BD6F7D" w:rsidRDefault="00350048">
      <w:pPr>
        <w:spacing w:before="181"/>
        <w:ind w:left="605"/>
        <w:rPr>
          <w:sz w:val="24"/>
        </w:rPr>
      </w:pPr>
      <w:r>
        <w:rPr>
          <w:sz w:val="24"/>
        </w:rPr>
        <w:t xml:space="preserve">            &lt;/div&gt;</w:t>
      </w:r>
    </w:p>
    <w:p w:rsidR="00BD6F7D" w:rsidRDefault="00350048">
      <w:pPr>
        <w:spacing w:before="181"/>
        <w:ind w:left="605"/>
        <w:rPr>
          <w:sz w:val="24"/>
        </w:rPr>
      </w:pPr>
      <w:r>
        <w:rPr>
          <w:sz w:val="24"/>
        </w:rPr>
        <w:t xml:space="preserve">          ))}</w:t>
      </w:r>
    </w:p>
    <w:p w:rsidR="00BD6F7D" w:rsidRDefault="00350048">
      <w:pPr>
        <w:spacing w:before="181"/>
        <w:ind w:left="605"/>
        <w:rPr>
          <w:sz w:val="24"/>
        </w:rPr>
      </w:pPr>
      <w:r>
        <w:rPr>
          <w:sz w:val="24"/>
        </w:rPr>
        <w:t xml:space="preserve">        &lt;/div&gt;</w:t>
      </w:r>
    </w:p>
    <w:p w:rsidR="00BD6F7D" w:rsidRDefault="00350048">
      <w:pPr>
        <w:spacing w:before="181"/>
        <w:ind w:left="605"/>
        <w:rPr>
          <w:sz w:val="24"/>
        </w:rPr>
      </w:pPr>
      <w:r>
        <w:rPr>
          <w:sz w:val="24"/>
        </w:rPr>
        <w:t xml:space="preserve">        &lt;div className="flex flex-wrap gap-4 items-center mt-6 sm:mt-8 px-4 sm:px-0"&gt;</w:t>
      </w:r>
    </w:p>
    <w:p w:rsidR="00BD6F7D" w:rsidRDefault="00350048">
      <w:pPr>
        <w:spacing w:before="181"/>
        <w:ind w:left="605"/>
        <w:rPr>
          <w:sz w:val="24"/>
        </w:rPr>
      </w:pPr>
      <w:r>
        <w:rPr>
          <w:sz w:val="24"/>
        </w:rPr>
        <w:t xml:space="preserve">          &lt;Link to="/about" className="px-4 sm:px-6 py-2 sm:py-3 bg-gradient-to-r from-amber-500 to-orange-600 rounded-xl font-bold hover:scale-[1.02] transition-transform duration-300 flex items-center gap-2 sm:gap-3 shadow-xl hover:shadow-amber-500/20 group relative overflow-hidden"&gt;</w:t>
      </w:r>
    </w:p>
    <w:p w:rsidR="00BD6F7D" w:rsidRDefault="00350048">
      <w:pPr>
        <w:spacing w:before="181"/>
        <w:ind w:left="605"/>
        <w:rPr>
          <w:sz w:val="24"/>
        </w:rPr>
      </w:pPr>
      <w:r>
        <w:rPr>
          <w:sz w:val="24"/>
        </w:rPr>
        <w:t xml:space="preserve">            &lt;span className="absolute inset-0 bg-gradient-to-r from-amber-600/30 to-transparent opacity-0 group-hover:opacity-100 transition-opacity duration-300"&gt;&lt;/span&gt;</w:t>
      </w:r>
    </w:p>
    <w:p w:rsidR="00BD6F7D" w:rsidRDefault="00350048">
      <w:pPr>
        <w:spacing w:before="181"/>
        <w:ind w:left="605"/>
        <w:rPr>
          <w:sz w:val="24"/>
        </w:rPr>
      </w:pPr>
      <w:r>
        <w:rPr>
          <w:sz w:val="24"/>
        </w:rPr>
        <w:t xml:space="preserve">            &lt;FaInfoCircle className="text-lg sm:text-xl animate-pulse" /&gt;</w:t>
      </w:r>
    </w:p>
    <w:p w:rsidR="00BD6F7D" w:rsidRDefault="00350048">
      <w:pPr>
        <w:spacing w:before="181"/>
        <w:ind w:left="605"/>
        <w:rPr>
          <w:sz w:val="24"/>
        </w:rPr>
      </w:pPr>
      <w:r>
        <w:rPr>
          <w:sz w:val="24"/>
        </w:rPr>
        <w:t xml:space="preserve">            &lt;span className="font-cursive text-lg sm:text-xl"&gt;Unveil Our Legacy&lt;/span&gt;</w:t>
      </w:r>
    </w:p>
    <w:p w:rsidR="00BD6F7D" w:rsidRDefault="00350048">
      <w:pPr>
        <w:spacing w:before="181"/>
        <w:ind w:left="605"/>
        <w:rPr>
          <w:sz w:val="24"/>
        </w:rPr>
      </w:pPr>
      <w:r>
        <w:rPr>
          <w:sz w:val="24"/>
        </w:rPr>
        <w:t xml:space="preserve">          &lt;/Link&gt;</w:t>
      </w:r>
    </w:p>
    <w:p w:rsidR="00BD6F7D" w:rsidRDefault="00350048">
      <w:pPr>
        <w:spacing w:before="181"/>
        <w:ind w:left="605"/>
        <w:rPr>
          <w:sz w:val="24"/>
        </w:rPr>
      </w:pPr>
      <w:r>
        <w:rPr>
          <w:sz w:val="24"/>
        </w:rPr>
        <w:t xml:space="preserve">        &lt;/div&gt;</w:t>
      </w:r>
    </w:p>
    <w:p w:rsidR="00BD6F7D" w:rsidRDefault="00350048">
      <w:pPr>
        <w:spacing w:before="181"/>
        <w:ind w:left="605"/>
        <w:rPr>
          <w:sz w:val="24"/>
        </w:rPr>
      </w:pPr>
      <w:r>
        <w:rPr>
          <w:sz w:val="24"/>
        </w:rPr>
        <w:lastRenderedPageBreak/>
        <w:t xml:space="preserve">      &lt;/div&gt;</w:t>
      </w:r>
    </w:p>
    <w:p w:rsidR="00BD6F7D" w:rsidRDefault="00350048">
      <w:pPr>
        <w:spacing w:before="181"/>
        <w:ind w:left="605"/>
        <w:rPr>
          <w:sz w:val="24"/>
        </w:rPr>
      </w:pPr>
      <w:r>
        <w:rPr>
          <w:sz w:val="24"/>
        </w:rPr>
        <w:t xml:space="preserve">      &lt;div className="w-full order-2 lg:order-1 md:max-w-md lg:max-w-none lg:w-7/12 mt-12 mb-10 lg:mb-0 relative group transform hover:scale-[1.01] transition-all duration-500"&gt;</w:t>
      </w:r>
    </w:p>
    <w:p w:rsidR="00BD6F7D" w:rsidRDefault="00350048">
      <w:pPr>
        <w:spacing w:before="181"/>
        <w:ind w:left="605"/>
        <w:rPr>
          <w:sz w:val="24"/>
        </w:rPr>
      </w:pPr>
      <w:r>
        <w:rPr>
          <w:sz w:val="24"/>
        </w:rPr>
        <w:t xml:space="preserve">        &lt;div className="relative rounded-[4rem] overflow-hidden border-4 border-amber-900/30 hover:border-amber-600/40 transition-all duration-500 shadow-2xl shadow-black/50"&gt;</w:t>
      </w:r>
    </w:p>
    <w:p w:rsidR="00BD6F7D" w:rsidRDefault="00350048">
      <w:pPr>
        <w:spacing w:before="181"/>
        <w:ind w:left="605"/>
        <w:rPr>
          <w:sz w:val="24"/>
        </w:rPr>
      </w:pPr>
      <w:r>
        <w:rPr>
          <w:sz w:val="24"/>
        </w:rPr>
        <w:t xml:space="preserve">          &lt;div className="absolute inset-0 bg-gradient-to-br from-amber-400/15 via-transparent to-amber-600/10 mix-blend-soft-light"&gt;&lt;/div&gt;</w:t>
      </w:r>
    </w:p>
    <w:p w:rsidR="00BD6F7D" w:rsidRDefault="00350048">
      <w:pPr>
        <w:spacing w:before="181"/>
        <w:ind w:left="605"/>
        <w:rPr>
          <w:sz w:val="24"/>
        </w:rPr>
      </w:pPr>
      <w:r>
        <w:rPr>
          <w:sz w:val="24"/>
        </w:rPr>
        <w:t xml:space="preserve">          &lt;img src={AboutImage} alt="Restaurant" className="w-full h-auto object-cover aspect-[3/4] transform -rotate-1 hover:rotate-0 transition-all duration-500" /&gt;</w:t>
      </w:r>
    </w:p>
    <w:p w:rsidR="00BD6F7D" w:rsidRDefault="00350048">
      <w:pPr>
        <w:spacing w:before="181"/>
        <w:ind w:left="605"/>
        <w:rPr>
          <w:sz w:val="24"/>
        </w:rPr>
      </w:pPr>
      <w:r>
        <w:rPr>
          <w:sz w:val="24"/>
        </w:rPr>
        <w:t xml:space="preserve">          &lt;div className="absolute -bottom-12 left-1/2 -translate-x-1/2 w-4/5 h-16 bg-amber-900/30 blur-3xl z-0"&gt;&lt;/div&gt;</w:t>
      </w:r>
    </w:p>
    <w:p w:rsidR="00BD6F7D" w:rsidRDefault="00350048">
      <w:pPr>
        <w:spacing w:before="181"/>
        <w:ind w:left="605"/>
        <w:rPr>
          <w:sz w:val="24"/>
        </w:rPr>
      </w:pPr>
      <w:r>
        <w:rPr>
          <w:sz w:val="24"/>
        </w:rPr>
        <w:t xml:space="preserve">        &lt;/div&gt;</w:t>
      </w:r>
    </w:p>
    <w:p w:rsidR="00BD6F7D" w:rsidRDefault="00350048">
      <w:pPr>
        <w:spacing w:before="181"/>
        <w:ind w:left="605"/>
        <w:rPr>
          <w:sz w:val="24"/>
        </w:rPr>
      </w:pPr>
      <w:r>
        <w:rPr>
          <w:sz w:val="24"/>
        </w:rPr>
        <w:t xml:space="preserve">        &lt;div className="absolute -top-6 -right-6 w-24 h-24 bg-amber-500/10 rounded-full blur-xl"&gt;&lt;/div&gt;</w:t>
      </w:r>
    </w:p>
    <w:p w:rsidR="00BD6F7D" w:rsidRDefault="00350048">
      <w:pPr>
        <w:spacing w:before="181"/>
        <w:ind w:left="605"/>
        <w:rPr>
          <w:sz w:val="24"/>
        </w:rPr>
      </w:pPr>
      <w:r>
        <w:rPr>
          <w:sz w:val="24"/>
        </w:rPr>
        <w:t xml:space="preserve">      &lt;/div&gt;</w:t>
      </w:r>
    </w:p>
    <w:p w:rsidR="00BD6F7D" w:rsidRDefault="00350048">
      <w:pPr>
        <w:spacing w:before="181"/>
        <w:ind w:left="605"/>
        <w:rPr>
          <w:sz w:val="24"/>
        </w:rPr>
      </w:pPr>
      <w:r>
        <w:rPr>
          <w:sz w:val="24"/>
        </w:rPr>
        <w:t xml:space="preserve">    &lt;/div&gt;</w:t>
      </w:r>
    </w:p>
    <w:p w:rsidR="00BD6F7D" w:rsidRDefault="00350048">
      <w:pPr>
        <w:spacing w:before="181"/>
        <w:ind w:left="605"/>
        <w:rPr>
          <w:sz w:val="24"/>
        </w:rPr>
      </w:pPr>
      <w:r>
        <w:rPr>
          <w:sz w:val="24"/>
        </w:rPr>
        <w:t xml:space="preserve">    &lt;FloatingParticle/&gt;</w:t>
      </w:r>
    </w:p>
    <w:p w:rsidR="00BD6F7D" w:rsidRDefault="00350048">
      <w:pPr>
        <w:spacing w:before="181"/>
        <w:ind w:left="605"/>
        <w:rPr>
          <w:sz w:val="24"/>
        </w:rPr>
      </w:pPr>
      <w:r>
        <w:rPr>
          <w:sz w:val="24"/>
        </w:rPr>
        <w:t xml:space="preserve">  &lt;/div&gt;</w:t>
      </w:r>
    </w:p>
    <w:p w:rsidR="00BD6F7D" w:rsidRDefault="00350048">
      <w:pPr>
        <w:spacing w:before="181"/>
        <w:ind w:left="605"/>
        <w:rPr>
          <w:sz w:val="24"/>
        </w:rPr>
      </w:pPr>
      <w:r>
        <w:rPr>
          <w:sz w:val="24"/>
        </w:rPr>
        <w:t>);</w:t>
      </w:r>
    </w:p>
    <w:p w:rsidR="00BD6F7D" w:rsidRDefault="00BD6F7D">
      <w:pPr>
        <w:spacing w:before="181"/>
        <w:ind w:left="605"/>
        <w:rPr>
          <w:sz w:val="24"/>
        </w:rPr>
      </w:pPr>
    </w:p>
    <w:p w:rsidR="00BD6F7D" w:rsidRDefault="00350048">
      <w:pPr>
        <w:spacing w:before="181"/>
        <w:ind w:left="605"/>
        <w:rPr>
          <w:sz w:val="24"/>
        </w:rPr>
      </w:pPr>
      <w:r>
        <w:rPr>
          <w:sz w:val="24"/>
        </w:rPr>
        <w:t>export default AboutHome;</w:t>
      </w:r>
    </w:p>
    <w:p w:rsidR="00BD6F7D" w:rsidRDefault="00BD6F7D">
      <w:pPr>
        <w:rPr>
          <w:sz w:val="24"/>
        </w:rPr>
      </w:pPr>
    </w:p>
    <w:p w:rsidR="00BD6F7D" w:rsidRDefault="00BD6F7D">
      <w:pPr>
        <w:rPr>
          <w:sz w:val="24"/>
        </w:rPr>
        <w:sectPr w:rsidR="00BD6F7D">
          <w:pgSz w:w="12240" w:h="15840"/>
          <w:pgMar w:top="136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p>
    <w:p w:rsidR="00BD6F7D" w:rsidRDefault="00350048">
      <w:pPr>
        <w:spacing w:before="43"/>
        <w:ind w:left="360"/>
        <w:rPr>
          <w:rFonts w:ascii="Palatino Linotype"/>
          <w:sz w:val="24"/>
        </w:rPr>
      </w:pPr>
      <w:r>
        <w:rPr>
          <w:rFonts w:ascii="Palatino Linotype"/>
          <w:color w:val="538DD3"/>
          <w:spacing w:val="-2"/>
          <w:sz w:val="24"/>
          <w:u w:val="single" w:color="538DD3"/>
        </w:rPr>
        <w:lastRenderedPageBreak/>
        <w:t>Testing</w:t>
      </w:r>
    </w:p>
    <w:p w:rsidR="00BD6F7D" w:rsidRDefault="00BD6F7D">
      <w:pPr>
        <w:pStyle w:val="BodyText"/>
        <w:spacing w:before="274"/>
        <w:rPr>
          <w:rFonts w:ascii="Palatino Linotype"/>
        </w:rPr>
      </w:pPr>
    </w:p>
    <w:p w:rsidR="00BD6F7D" w:rsidRDefault="00350048">
      <w:pPr>
        <w:pStyle w:val="BodyText"/>
        <w:spacing w:line="369" w:lineRule="auto"/>
        <w:ind w:left="360" w:right="421"/>
        <w:jc w:val="both"/>
      </w:pPr>
      <w:r>
        <w:rPr>
          <w:b/>
        </w:rPr>
        <w:t xml:space="preserve">Unit Testing: </w:t>
      </w:r>
      <w:r>
        <w:t>Testing individual React components and API routes.</w:t>
      </w:r>
    </w:p>
    <w:p w:rsidR="00BD6F7D" w:rsidRDefault="00BD6F7D">
      <w:pPr>
        <w:pStyle w:val="BodyText"/>
        <w:spacing w:line="369" w:lineRule="auto"/>
        <w:ind w:left="360" w:right="421"/>
        <w:jc w:val="both"/>
        <w:rPr>
          <w:b/>
          <w:bCs/>
        </w:rPr>
      </w:pPr>
    </w:p>
    <w:p w:rsidR="00BD6F7D" w:rsidRDefault="00350048">
      <w:pPr>
        <w:pStyle w:val="BodyText"/>
        <w:spacing w:line="369" w:lineRule="auto"/>
        <w:ind w:left="360" w:right="421"/>
        <w:jc w:val="both"/>
      </w:pPr>
      <w:r>
        <w:rPr>
          <w:b/>
          <w:bCs/>
        </w:rPr>
        <w:t>Integration Testin</w:t>
      </w:r>
      <w:r>
        <w:rPr>
          <w:b/>
          <w:bCs/>
          <w:lang w:val="en-IN"/>
        </w:rPr>
        <w:t>g</w:t>
      </w:r>
      <w:r>
        <w:t>: Ensuring smooth data flow between frontend and backend.</w:t>
      </w:r>
    </w:p>
    <w:p w:rsidR="00BD6F7D" w:rsidRDefault="00BD6F7D">
      <w:pPr>
        <w:pStyle w:val="BodyText"/>
        <w:spacing w:line="369" w:lineRule="auto"/>
        <w:ind w:left="360" w:right="421"/>
        <w:jc w:val="both"/>
      </w:pPr>
    </w:p>
    <w:p w:rsidR="00BD6F7D" w:rsidRDefault="00350048">
      <w:pPr>
        <w:pStyle w:val="BodyText"/>
        <w:spacing w:line="369" w:lineRule="auto"/>
        <w:ind w:left="360" w:right="421"/>
        <w:jc w:val="both"/>
      </w:pPr>
      <w:r>
        <w:rPr>
          <w:b/>
          <w:bCs/>
        </w:rPr>
        <w:t>System Testin</w:t>
      </w:r>
      <w:r>
        <w:rPr>
          <w:b/>
          <w:bCs/>
          <w:lang w:val="en-IN"/>
        </w:rPr>
        <w:t>g</w:t>
      </w:r>
      <w:r>
        <w:t>: Testing full order process (browse → cart → checkout).</w:t>
      </w:r>
    </w:p>
    <w:p w:rsidR="00BD6F7D" w:rsidRDefault="00BD6F7D">
      <w:pPr>
        <w:pStyle w:val="BodyText"/>
        <w:spacing w:line="369" w:lineRule="auto"/>
        <w:ind w:left="360" w:right="421"/>
        <w:jc w:val="both"/>
        <w:rPr>
          <w:b/>
          <w:bCs/>
        </w:rPr>
      </w:pPr>
    </w:p>
    <w:p w:rsidR="00BD6F7D" w:rsidRDefault="00350048">
      <w:pPr>
        <w:pStyle w:val="BodyText"/>
        <w:spacing w:line="369" w:lineRule="auto"/>
        <w:ind w:left="360" w:right="421"/>
        <w:jc w:val="both"/>
      </w:pPr>
      <w:r>
        <w:rPr>
          <w:b/>
          <w:bCs/>
        </w:rPr>
        <w:t>User Acceptance Testing</w:t>
      </w:r>
      <w:r>
        <w:t>: Getting feedback from users.</w:t>
      </w:r>
    </w:p>
    <w:p w:rsidR="00BD6F7D" w:rsidRDefault="00BD6F7D">
      <w:pPr>
        <w:pStyle w:val="BodyText"/>
        <w:spacing w:line="369" w:lineRule="auto"/>
        <w:ind w:left="360" w:right="421"/>
        <w:jc w:val="both"/>
      </w:pPr>
    </w:p>
    <w:p w:rsidR="00BD6F7D" w:rsidRDefault="00350048">
      <w:pPr>
        <w:pStyle w:val="BodyText"/>
        <w:spacing w:line="369" w:lineRule="auto"/>
        <w:ind w:left="360" w:right="421"/>
        <w:jc w:val="both"/>
      </w:pPr>
      <w:r>
        <w:t>.</w:t>
      </w: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rFonts w:ascii="Palatino Linotype"/>
          <w:color w:val="538DD3"/>
          <w:spacing w:val="-2"/>
          <w:sz w:val="24"/>
          <w:u w:val="single" w:color="538DD3"/>
        </w:rPr>
      </w:pPr>
    </w:p>
    <w:p w:rsidR="00BD6F7D" w:rsidRDefault="00BD6F7D">
      <w:pPr>
        <w:spacing w:before="43"/>
        <w:ind w:left="360"/>
        <w:rPr>
          <w:b/>
          <w:sz w:val="28"/>
        </w:rPr>
        <w:sectPr w:rsidR="00BD6F7D">
          <w:pgSz w:w="12240" w:h="15840"/>
          <w:pgMar w:top="1380" w:right="1080" w:bottom="440" w:left="720" w:header="0" w:footer="249" w:gutter="0"/>
          <w:pgBorders w:offsetFrom="page">
            <w:top w:val="single" w:sz="4" w:space="24" w:color="000000"/>
            <w:left w:val="single" w:sz="4" w:space="24" w:color="000000"/>
            <w:bottom w:val="single" w:sz="4" w:space="24" w:color="000000"/>
            <w:right w:val="single" w:sz="4" w:space="24" w:color="000000"/>
          </w:pgBorders>
          <w:cols w:space="720"/>
        </w:sectPr>
      </w:pPr>
    </w:p>
    <w:p w:rsidR="00BD6F7D" w:rsidRDefault="00350048">
      <w:pPr>
        <w:pStyle w:val="Heading11"/>
        <w:spacing w:before="58"/>
        <w:ind w:left="0"/>
        <w:rPr>
          <w:u w:val="none"/>
        </w:rPr>
      </w:pPr>
      <w:r>
        <w:lastRenderedPageBreak/>
        <w:t>6.Future</w:t>
      </w:r>
      <w:r>
        <w:rPr>
          <w:spacing w:val="-4"/>
        </w:rPr>
        <w:t>scope</w:t>
      </w:r>
    </w:p>
    <w:p w:rsidR="00BD6F7D" w:rsidRDefault="00350048">
      <w:pPr>
        <w:pStyle w:val="BodyText"/>
        <w:spacing w:before="194"/>
      </w:pPr>
      <w:r>
        <w:t xml:space="preserve">The </w:t>
      </w:r>
      <w:r>
        <w:rPr>
          <w:lang w:val="en-IN"/>
        </w:rPr>
        <w:t xml:space="preserve">Food Delivery </w:t>
      </w:r>
      <w:r>
        <w:t xml:space="preserve">Portal can be enhanced with the following </w:t>
      </w:r>
      <w:r>
        <w:rPr>
          <w:spacing w:val="-2"/>
        </w:rPr>
        <w:t>features:</w:t>
      </w:r>
    </w:p>
    <w:p w:rsidR="00BD6F7D" w:rsidRDefault="00350048">
      <w:pPr>
        <w:pStyle w:val="ListParagraph"/>
        <w:numPr>
          <w:ilvl w:val="0"/>
          <w:numId w:val="13"/>
        </w:numPr>
        <w:tabs>
          <w:tab w:val="left" w:pos="720"/>
        </w:tabs>
        <w:spacing w:before="158"/>
        <w:ind w:left="720" w:hanging="360"/>
        <w:rPr>
          <w:spacing w:val="-2"/>
          <w:sz w:val="28"/>
        </w:rPr>
      </w:pPr>
      <w:r>
        <w:rPr>
          <w:spacing w:val="-2"/>
          <w:sz w:val="28"/>
        </w:rPr>
        <w:t>1. Mobile application (React Native).</w:t>
      </w:r>
    </w:p>
    <w:p w:rsidR="00BD6F7D" w:rsidRDefault="00350048">
      <w:pPr>
        <w:pStyle w:val="ListParagraph"/>
        <w:numPr>
          <w:ilvl w:val="0"/>
          <w:numId w:val="13"/>
        </w:numPr>
        <w:tabs>
          <w:tab w:val="left" w:pos="720"/>
        </w:tabs>
        <w:spacing w:before="158"/>
        <w:ind w:left="720" w:hanging="360"/>
        <w:rPr>
          <w:spacing w:val="-2"/>
          <w:sz w:val="28"/>
        </w:rPr>
      </w:pPr>
      <w:r>
        <w:rPr>
          <w:spacing w:val="-2"/>
          <w:sz w:val="28"/>
        </w:rPr>
        <w:t>2. Real-time delivery tracking with GPS.</w:t>
      </w:r>
    </w:p>
    <w:p w:rsidR="00BD6F7D" w:rsidRDefault="00350048">
      <w:pPr>
        <w:pStyle w:val="ListParagraph"/>
        <w:numPr>
          <w:ilvl w:val="0"/>
          <w:numId w:val="13"/>
        </w:numPr>
        <w:tabs>
          <w:tab w:val="left" w:pos="720"/>
        </w:tabs>
        <w:spacing w:before="158"/>
        <w:ind w:left="720" w:hanging="360"/>
        <w:rPr>
          <w:spacing w:val="-2"/>
          <w:sz w:val="28"/>
        </w:rPr>
      </w:pPr>
      <w:r>
        <w:rPr>
          <w:spacing w:val="-2"/>
          <w:sz w:val="28"/>
        </w:rPr>
        <w:t>3. AI-based recommendations for users.</w:t>
      </w:r>
    </w:p>
    <w:p w:rsidR="00BD6F7D" w:rsidRDefault="00350048">
      <w:pPr>
        <w:pStyle w:val="ListParagraph"/>
        <w:numPr>
          <w:ilvl w:val="0"/>
          <w:numId w:val="13"/>
        </w:numPr>
        <w:tabs>
          <w:tab w:val="left" w:pos="720"/>
        </w:tabs>
        <w:spacing w:before="158"/>
        <w:ind w:left="720" w:hanging="360"/>
        <w:rPr>
          <w:spacing w:val="-2"/>
          <w:sz w:val="28"/>
        </w:rPr>
      </w:pPr>
      <w:r>
        <w:rPr>
          <w:spacing w:val="-2"/>
          <w:sz w:val="28"/>
        </w:rPr>
        <w:t>4. Push notifications for order status.</w:t>
      </w:r>
    </w:p>
    <w:p w:rsidR="00BD6F7D" w:rsidRDefault="00350048">
      <w:pPr>
        <w:pStyle w:val="ListParagraph"/>
        <w:numPr>
          <w:ilvl w:val="0"/>
          <w:numId w:val="13"/>
        </w:numPr>
        <w:tabs>
          <w:tab w:val="left" w:pos="720"/>
        </w:tabs>
        <w:spacing w:before="158"/>
        <w:ind w:left="720" w:hanging="360"/>
        <w:rPr>
          <w:spacing w:val="-2"/>
          <w:sz w:val="28"/>
        </w:rPr>
      </w:pPr>
      <w:r>
        <w:rPr>
          <w:spacing w:val="-2"/>
          <w:sz w:val="28"/>
        </w:rPr>
        <w:t>5. Multi-language and multi-currency support.</w:t>
      </w:r>
    </w:p>
    <w:p w:rsidR="00BD6F7D" w:rsidRDefault="00BD6F7D">
      <w:pPr>
        <w:rPr>
          <w:b/>
          <w:spacing w:val="-2"/>
          <w:sz w:val="44"/>
          <w:u w:val="single"/>
        </w:rPr>
      </w:pPr>
    </w:p>
    <w:p w:rsidR="00BD6F7D" w:rsidRDefault="00BD6F7D">
      <w:pPr>
        <w:rPr>
          <w:b/>
          <w:spacing w:val="-2"/>
          <w:sz w:val="44"/>
          <w:u w:val="single"/>
        </w:rPr>
      </w:pPr>
    </w:p>
    <w:p w:rsidR="00BD6F7D" w:rsidRDefault="00BD6F7D">
      <w:pPr>
        <w:rPr>
          <w:b/>
          <w:spacing w:val="-2"/>
          <w:sz w:val="44"/>
          <w:u w:val="single"/>
        </w:rPr>
      </w:pPr>
    </w:p>
    <w:p w:rsidR="00BD6F7D" w:rsidRDefault="00BD6F7D">
      <w:pPr>
        <w:rPr>
          <w:b/>
          <w:spacing w:val="-2"/>
          <w:sz w:val="44"/>
          <w:u w:val="single"/>
        </w:rPr>
      </w:pPr>
    </w:p>
    <w:p w:rsidR="00BD6F7D" w:rsidRDefault="00BD6F7D">
      <w:pPr>
        <w:rPr>
          <w:b/>
          <w:spacing w:val="-2"/>
          <w:sz w:val="44"/>
          <w:u w:val="single"/>
        </w:rPr>
      </w:pPr>
    </w:p>
    <w:p w:rsidR="00BD6F7D" w:rsidRDefault="00BD6F7D">
      <w:pPr>
        <w:rPr>
          <w:b/>
          <w:spacing w:val="-2"/>
          <w:sz w:val="44"/>
          <w:u w:val="single"/>
        </w:rPr>
      </w:pPr>
    </w:p>
    <w:p w:rsidR="00BD6F7D" w:rsidRDefault="00BD6F7D">
      <w:pPr>
        <w:rPr>
          <w:b/>
          <w:spacing w:val="-2"/>
          <w:sz w:val="44"/>
          <w:u w:val="single"/>
        </w:rPr>
      </w:pPr>
    </w:p>
    <w:p w:rsidR="00BD6F7D" w:rsidRDefault="00350048">
      <w:pPr>
        <w:rPr>
          <w:b/>
          <w:sz w:val="44"/>
        </w:rPr>
      </w:pPr>
      <w:r>
        <w:rPr>
          <w:b/>
          <w:spacing w:val="-2"/>
          <w:sz w:val="44"/>
          <w:u w:val="single"/>
        </w:rPr>
        <w:t>Conclusion</w:t>
      </w:r>
    </w:p>
    <w:p w:rsidR="00BD6F7D" w:rsidRDefault="00350048">
      <w:pPr>
        <w:pStyle w:val="BodyText"/>
        <w:spacing w:before="220" w:line="360" w:lineRule="auto"/>
        <w:ind w:right="352"/>
        <w:jc w:val="both"/>
      </w:pPr>
      <w:r>
        <w:t>The Food Delivery Website provides an effective digital solution for food ordering. It improves convenience for customers, streamlines restaurant operations, and leverages modern web technologies for speed, reliability, and scalability. With further enhancements like real-time tracking and mobile app integration, this system can be extended to match industry standards like Swiggy and Zomato.</w:t>
      </w:r>
    </w:p>
    <w:p w:rsidR="00BD6F7D" w:rsidRDefault="00BD6F7D">
      <w:pPr>
        <w:pStyle w:val="BodyText"/>
        <w:spacing w:before="220" w:line="360" w:lineRule="auto"/>
        <w:ind w:right="352"/>
        <w:jc w:val="both"/>
      </w:pPr>
    </w:p>
    <w:p w:rsidR="00BD6F7D" w:rsidRDefault="00BD6F7D">
      <w:pPr>
        <w:pStyle w:val="BodyText"/>
        <w:spacing w:line="360" w:lineRule="auto"/>
        <w:jc w:val="both"/>
        <w:sectPr w:rsidR="00BD6F7D">
          <w:footerReference w:type="default" r:id="rId56"/>
          <w:pgSz w:w="11910" w:h="16840"/>
          <w:pgMar w:top="1360" w:right="1080" w:bottom="1140" w:left="1440" w:header="0" w:footer="955" w:gutter="0"/>
          <w:pgBorders w:offsetFrom="page">
            <w:top w:val="single" w:sz="4" w:space="24" w:color="000000"/>
            <w:left w:val="single" w:sz="4" w:space="24" w:color="000000"/>
            <w:bottom w:val="single" w:sz="4" w:space="24" w:color="000000"/>
            <w:right w:val="single" w:sz="4" w:space="24" w:color="000000"/>
          </w:pgBorders>
          <w:cols w:space="720"/>
        </w:sectPr>
      </w:pPr>
    </w:p>
    <w:p w:rsidR="00BD6F7D" w:rsidRDefault="00350048">
      <w:pPr>
        <w:pStyle w:val="Heading11"/>
        <w:spacing w:before="70"/>
        <w:ind w:left="0"/>
        <w:rPr>
          <w:u w:val="none"/>
        </w:rPr>
      </w:pPr>
      <w:r>
        <w:rPr>
          <w:spacing w:val="-2"/>
          <w:u w:val="none"/>
        </w:rPr>
        <w:lastRenderedPageBreak/>
        <w:t>BIBLIOGRAPHY</w:t>
      </w:r>
    </w:p>
    <w:p w:rsidR="00BD6F7D" w:rsidRDefault="00BD6F7D">
      <w:pPr>
        <w:pStyle w:val="BodyText"/>
        <w:spacing w:before="48"/>
        <w:rPr>
          <w:b/>
          <w:sz w:val="40"/>
        </w:rPr>
      </w:pPr>
    </w:p>
    <w:p w:rsidR="00BD6F7D" w:rsidRDefault="00350048">
      <w:pPr>
        <w:pStyle w:val="ListParagraph"/>
        <w:numPr>
          <w:ilvl w:val="0"/>
          <w:numId w:val="14"/>
        </w:numPr>
        <w:tabs>
          <w:tab w:val="left" w:pos="234"/>
        </w:tabs>
        <w:ind w:left="234" w:hanging="234"/>
        <w:rPr>
          <w:spacing w:val="-2"/>
          <w:sz w:val="24"/>
          <w:lang w:val="en-IN"/>
        </w:rPr>
      </w:pPr>
      <w:r>
        <w:rPr>
          <w:spacing w:val="-2"/>
          <w:sz w:val="24"/>
          <w:lang w:val="en-IN"/>
        </w:rPr>
        <w:t>YouTube: Build a Food Delivery Website Using React.js</w:t>
      </w:r>
    </w:p>
    <w:p w:rsidR="00BD6F7D" w:rsidRDefault="00BD6F7D">
      <w:pPr>
        <w:pStyle w:val="ListParagraph"/>
        <w:tabs>
          <w:tab w:val="left" w:pos="234"/>
        </w:tabs>
        <w:ind w:left="0" w:firstLine="0"/>
        <w:rPr>
          <w:spacing w:val="-2"/>
          <w:sz w:val="24"/>
          <w:lang w:val="en-IN"/>
        </w:rPr>
      </w:pPr>
    </w:p>
    <w:p w:rsidR="00BD6F7D" w:rsidRDefault="00350048">
      <w:pPr>
        <w:pStyle w:val="ListParagraph"/>
        <w:numPr>
          <w:ilvl w:val="0"/>
          <w:numId w:val="14"/>
        </w:numPr>
        <w:tabs>
          <w:tab w:val="left" w:pos="234"/>
        </w:tabs>
        <w:ind w:left="234" w:hanging="234"/>
        <w:rPr>
          <w:spacing w:val="-2"/>
          <w:sz w:val="24"/>
          <w:lang w:val="en-IN"/>
        </w:rPr>
      </w:pPr>
      <w:r>
        <w:rPr>
          <w:spacing w:val="-2"/>
          <w:sz w:val="24"/>
          <w:lang w:val="en-IN"/>
        </w:rPr>
        <w:t>W3Schools (HTML, CSS, JavaScript tutorials)</w:t>
      </w:r>
    </w:p>
    <w:p w:rsidR="00BD6F7D" w:rsidRDefault="00BD6F7D">
      <w:pPr>
        <w:pStyle w:val="ListParagraph"/>
        <w:tabs>
          <w:tab w:val="left" w:pos="234"/>
        </w:tabs>
        <w:ind w:left="0" w:firstLine="0"/>
        <w:rPr>
          <w:spacing w:val="-2"/>
          <w:sz w:val="24"/>
          <w:lang w:val="en-IN"/>
        </w:rPr>
      </w:pPr>
    </w:p>
    <w:p w:rsidR="00BD6F7D" w:rsidRDefault="00350048">
      <w:pPr>
        <w:pStyle w:val="ListParagraph"/>
        <w:numPr>
          <w:ilvl w:val="0"/>
          <w:numId w:val="14"/>
        </w:numPr>
        <w:tabs>
          <w:tab w:val="left" w:pos="234"/>
        </w:tabs>
        <w:ind w:left="234" w:hanging="234"/>
        <w:rPr>
          <w:sz w:val="24"/>
        </w:rPr>
      </w:pPr>
      <w:r>
        <w:rPr>
          <w:spacing w:val="-2"/>
          <w:sz w:val="24"/>
          <w:lang w:val="en-IN"/>
        </w:rPr>
        <w:t>MDN Web Docs</w:t>
      </w:r>
    </w:p>
    <w:p w:rsidR="00BD6F7D" w:rsidRDefault="00BD6F7D">
      <w:pPr>
        <w:pStyle w:val="BodyText"/>
        <w:spacing w:before="6"/>
        <w:rPr>
          <w:sz w:val="24"/>
        </w:rPr>
      </w:pPr>
    </w:p>
    <w:p w:rsidR="00BD6F7D" w:rsidRDefault="00BD6F7D">
      <w:pPr>
        <w:pStyle w:val="ListParagraph"/>
        <w:tabs>
          <w:tab w:val="left" w:pos="234"/>
        </w:tabs>
        <w:ind w:left="0" w:firstLine="0"/>
        <w:rPr>
          <w:sz w:val="24"/>
        </w:rPr>
      </w:pPr>
    </w:p>
    <w:p w:rsidR="00BD6F7D" w:rsidRDefault="00BD6F7D">
      <w:pPr>
        <w:pStyle w:val="BodyText"/>
        <w:rPr>
          <w:sz w:val="24"/>
        </w:rPr>
      </w:pPr>
    </w:p>
    <w:p w:rsidR="00BD6F7D" w:rsidRDefault="00BD6F7D">
      <w:pPr>
        <w:pStyle w:val="BodyText"/>
        <w:rPr>
          <w:sz w:val="24"/>
        </w:rPr>
      </w:pPr>
    </w:p>
    <w:p w:rsidR="00BD6F7D" w:rsidRDefault="00BD6F7D">
      <w:pPr>
        <w:pStyle w:val="BodyText"/>
        <w:spacing w:before="13"/>
        <w:rPr>
          <w:sz w:val="24"/>
        </w:rPr>
      </w:pPr>
    </w:p>
    <w:p w:rsidR="00BD6F7D" w:rsidRDefault="00350048">
      <w:pPr>
        <w:pStyle w:val="Heading11"/>
        <w:ind w:left="0"/>
        <w:rPr>
          <w:sz w:val="24"/>
        </w:rPr>
      </w:pPr>
      <w:r>
        <w:rPr>
          <w:spacing w:val="-2"/>
          <w:u w:val="none"/>
        </w:rPr>
        <w:t>REFERENCES</w:t>
      </w:r>
    </w:p>
    <w:p w:rsidR="00BD6F7D" w:rsidRDefault="00350048">
      <w:pPr>
        <w:pStyle w:val="ListParagraph"/>
        <w:numPr>
          <w:ilvl w:val="0"/>
          <w:numId w:val="15"/>
        </w:numPr>
        <w:tabs>
          <w:tab w:val="left" w:pos="204"/>
        </w:tabs>
        <w:spacing w:before="271"/>
        <w:ind w:left="204" w:hanging="204"/>
        <w:rPr>
          <w:sz w:val="24"/>
        </w:rPr>
      </w:pPr>
      <w:r>
        <w:rPr>
          <w:sz w:val="24"/>
        </w:rPr>
        <w:t>React.js Documentation – https://react.dev</w:t>
      </w:r>
    </w:p>
    <w:p w:rsidR="00BD6F7D" w:rsidRDefault="00BD6F7D">
      <w:pPr>
        <w:pStyle w:val="ListParagraph"/>
        <w:tabs>
          <w:tab w:val="left" w:pos="204"/>
        </w:tabs>
        <w:spacing w:before="271"/>
        <w:ind w:left="0" w:firstLine="0"/>
        <w:rPr>
          <w:sz w:val="24"/>
        </w:rPr>
      </w:pPr>
    </w:p>
    <w:p w:rsidR="00BD6F7D" w:rsidRDefault="00350048">
      <w:pPr>
        <w:pStyle w:val="ListParagraph"/>
        <w:numPr>
          <w:ilvl w:val="0"/>
          <w:numId w:val="15"/>
        </w:numPr>
        <w:tabs>
          <w:tab w:val="left" w:pos="204"/>
        </w:tabs>
        <w:spacing w:before="271"/>
        <w:ind w:left="204" w:hanging="204"/>
        <w:rPr>
          <w:sz w:val="24"/>
        </w:rPr>
      </w:pPr>
      <w:r>
        <w:rPr>
          <w:sz w:val="24"/>
        </w:rPr>
        <w:t>Node.js Documentation – https://nodejs.org</w:t>
      </w:r>
    </w:p>
    <w:p w:rsidR="00BD6F7D" w:rsidRDefault="00BD6F7D">
      <w:pPr>
        <w:pStyle w:val="ListParagraph"/>
        <w:tabs>
          <w:tab w:val="left" w:pos="204"/>
        </w:tabs>
        <w:spacing w:before="271"/>
        <w:ind w:left="0" w:firstLine="0"/>
        <w:rPr>
          <w:sz w:val="24"/>
        </w:rPr>
      </w:pPr>
    </w:p>
    <w:p w:rsidR="00BD6F7D" w:rsidRDefault="00350048">
      <w:pPr>
        <w:pStyle w:val="ListParagraph"/>
        <w:numPr>
          <w:ilvl w:val="0"/>
          <w:numId w:val="15"/>
        </w:numPr>
        <w:tabs>
          <w:tab w:val="left" w:pos="204"/>
        </w:tabs>
        <w:spacing w:before="271"/>
        <w:ind w:left="204" w:hanging="204"/>
        <w:rPr>
          <w:sz w:val="24"/>
        </w:rPr>
      </w:pPr>
      <w:r>
        <w:rPr>
          <w:sz w:val="24"/>
        </w:rPr>
        <w:t>MongoDB Docs – https://www.mongodb.com/docs</w:t>
      </w:r>
    </w:p>
    <w:p w:rsidR="00BD6F7D" w:rsidRDefault="00BD6F7D">
      <w:pPr>
        <w:pStyle w:val="ListParagraph"/>
        <w:tabs>
          <w:tab w:val="left" w:pos="204"/>
        </w:tabs>
        <w:spacing w:before="271"/>
        <w:ind w:left="0" w:firstLine="0"/>
        <w:rPr>
          <w:sz w:val="24"/>
        </w:rPr>
      </w:pPr>
    </w:p>
    <w:p w:rsidR="00BD6F7D" w:rsidRDefault="00350048">
      <w:pPr>
        <w:pStyle w:val="ListParagraph"/>
        <w:numPr>
          <w:ilvl w:val="0"/>
          <w:numId w:val="15"/>
        </w:numPr>
        <w:tabs>
          <w:tab w:val="left" w:pos="204"/>
        </w:tabs>
        <w:spacing w:before="271"/>
        <w:ind w:left="204" w:hanging="204"/>
        <w:rPr>
          <w:sz w:val="24"/>
        </w:rPr>
      </w:pPr>
      <w:r>
        <w:rPr>
          <w:sz w:val="24"/>
        </w:rPr>
        <w:t>Express.js Docs – https://expressjs.com</w:t>
      </w:r>
    </w:p>
    <w:p w:rsidR="00BD6F7D" w:rsidRDefault="00BD6F7D">
      <w:pPr>
        <w:pStyle w:val="ListParagraph"/>
        <w:tabs>
          <w:tab w:val="left" w:pos="204"/>
        </w:tabs>
        <w:spacing w:before="271"/>
        <w:ind w:left="0" w:firstLine="0"/>
        <w:rPr>
          <w:sz w:val="24"/>
        </w:rPr>
      </w:pPr>
    </w:p>
    <w:p w:rsidR="00BD6F7D" w:rsidRDefault="00BD6F7D">
      <w:pPr>
        <w:pStyle w:val="ListParagraph"/>
        <w:tabs>
          <w:tab w:val="left" w:pos="204"/>
        </w:tabs>
        <w:spacing w:before="271"/>
        <w:ind w:left="0" w:firstLine="0"/>
        <w:rPr>
          <w:sz w:val="24"/>
        </w:rPr>
      </w:pPr>
    </w:p>
    <w:p w:rsidR="00BD6F7D" w:rsidRDefault="00BD6F7D">
      <w:pPr>
        <w:rPr>
          <w:sz w:val="24"/>
        </w:rPr>
      </w:pPr>
    </w:p>
    <w:sectPr w:rsidR="00BD6F7D">
      <w:pgSz w:w="11910" w:h="16840"/>
      <w:pgMar w:top="1900" w:right="1080" w:bottom="1140" w:left="1440" w:header="0" w:footer="95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56B" w:rsidRDefault="00A5156B">
      <w:r>
        <w:separator/>
      </w:r>
    </w:p>
  </w:endnote>
  <w:endnote w:type="continuationSeparator" w:id="0">
    <w:p w:rsidR="00A5156B" w:rsidRDefault="00A51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altName w:val="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048" w:rsidRDefault="00350048">
    <w:pPr>
      <w:pStyle w:val="BodyText"/>
      <w:spacing w:line="14" w:lineRule="auto"/>
      <w:rPr>
        <w:sz w:val="20"/>
      </w:rPr>
    </w:pPr>
  </w:p>
  <w:p w:rsidR="00350048" w:rsidRDefault="00350048">
    <w:pPr>
      <w:pStyle w:val="BodyText"/>
      <w:spacing w:line="14" w:lineRule="auto"/>
      <w:rPr>
        <w:sz w:val="20"/>
      </w:rPr>
    </w:pPr>
    <w:r>
      <w:rPr>
        <w:noProof/>
        <w:sz w:val="20"/>
        <w:lang w:val="en-IN" w:eastAsia="en-IN"/>
      </w:rPr>
      <mc:AlternateContent>
        <mc:Choice Requires="wps">
          <w:drawing>
            <wp:anchor distT="0" distB="0" distL="0" distR="0" simplePos="0" relativeHeight="2" behindDoc="1" locked="0" layoutInCell="1" allowOverlap="1">
              <wp:simplePos x="0" y="0"/>
              <wp:positionH relativeFrom="page">
                <wp:posOffset>3810635</wp:posOffset>
              </wp:positionH>
              <wp:positionV relativeFrom="page">
                <wp:posOffset>9759950</wp:posOffset>
              </wp:positionV>
              <wp:extent cx="153670" cy="153668"/>
              <wp:effectExtent l="0" t="0" r="0" b="0"/>
              <wp:wrapNone/>
              <wp:docPr id="4097" name="Text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670" cy="153668"/>
                      </a:xfrm>
                      <a:prstGeom prst="rect">
                        <a:avLst/>
                      </a:prstGeom>
                    </wps:spPr>
                    <wps:txbx>
                      <w:txbxContent>
                        <w:p w:rsidR="00350048" w:rsidRDefault="00350048">
                          <w:pPr>
                            <w:spacing w:line="225" w:lineRule="exact"/>
                            <w:ind w:left="20"/>
                            <w:rPr>
                              <w:rFonts w:ascii="Calibri"/>
                              <w:sz w:val="20"/>
                            </w:rPr>
                          </w:pPr>
                          <w:r>
                            <w:rPr>
                              <w:rFonts w:ascii="Calibri"/>
                              <w:spacing w:val="-5"/>
                              <w:sz w:val="20"/>
                            </w:rPr>
                            <w:fldChar w:fldCharType="begin"/>
                          </w:r>
                          <w:r>
                            <w:rPr>
                              <w:rFonts w:ascii="Calibri"/>
                              <w:spacing w:val="-5"/>
                              <w:sz w:val="20"/>
                            </w:rPr>
                            <w:instrText xml:space="preserve">PAGE </w:instrText>
                          </w:r>
                          <w:r>
                            <w:rPr>
                              <w:rFonts w:ascii="Calibri"/>
                              <w:spacing w:val="-5"/>
                              <w:sz w:val="20"/>
                            </w:rPr>
                            <w:fldChar w:fldCharType="separate"/>
                          </w:r>
                          <w:r w:rsidR="00EF0CBD">
                            <w:rPr>
                              <w:rFonts w:ascii="Calibri"/>
                              <w:noProof/>
                              <w:spacing w:val="-5"/>
                              <w:sz w:val="20"/>
                            </w:rPr>
                            <w:t>12</w:t>
                          </w:r>
                          <w:r>
                            <w:rPr>
                              <w:rFonts w:ascii="Calibri"/>
                              <w:spacing w:val="-5"/>
                              <w:sz w:val="20"/>
                            </w:rPr>
                            <w:fldChar w:fldCharType="end"/>
                          </w:r>
                        </w:p>
                      </w:txbxContent>
                    </wps:txbx>
                    <wps:bodyPr wrap="square" lIns="0" tIns="0" rIns="0" bIns="0">
                      <a:prstTxWarp prst="textNoShape">
                        <a:avLst/>
                      </a:prstTxWarp>
                      <a:noAutofit/>
                    </wps:bodyPr>
                  </wps:wsp>
                </a:graphicData>
              </a:graphic>
            </wp:anchor>
          </w:drawing>
        </mc:Choice>
        <mc:Fallback>
          <w:pict>
            <v:rect id="Textbox 1" o:spid="_x0000_s1056" style="position:absolute;margin-left:300.05pt;margin-top:768.5pt;width:12.1pt;height:12.1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" filled="f" stroked="f">
              <v:path arrowok="t"/>
              <v:textbox inset="0,0,0,0">
                <w:txbxContent>
                  <w:p w:rsidR="00350048" w:rsidRDefault="00350048">
                    <w:pPr>
                      <w:spacing w:line="225" w:lineRule="exact"/>
                      <w:ind w:left="20"/>
                      <w:rPr>
                        <w:rFonts w:ascii="Calibri"/>
                        <w:sz w:val="20"/>
                      </w:rPr>
                    </w:pPr>
                    <w:r>
                      <w:rPr>
                        <w:rFonts w:ascii="Calibri"/>
                        <w:spacing w:val="-5"/>
                        <w:sz w:val="20"/>
                      </w:rPr>
                      <w:fldChar w:fldCharType="begin"/>
                    </w:r>
                    <w:r>
                      <w:rPr>
                        <w:rFonts w:ascii="Calibri"/>
                        <w:spacing w:val="-5"/>
                        <w:sz w:val="20"/>
                      </w:rPr>
                      <w:instrText xml:space="preserve">PAGE </w:instrText>
                    </w:r>
                    <w:r>
                      <w:rPr>
                        <w:rFonts w:ascii="Calibri"/>
                        <w:spacing w:val="-5"/>
                        <w:sz w:val="20"/>
                      </w:rPr>
                      <w:fldChar w:fldCharType="separate"/>
                    </w:r>
                    <w:r w:rsidR="00EF0CBD">
                      <w:rPr>
                        <w:rFonts w:ascii="Calibri"/>
                        <w:noProof/>
                        <w:spacing w:val="-5"/>
                        <w:sz w:val="20"/>
                      </w:rPr>
                      <w:t>12</w:t>
                    </w:r>
                    <w:r>
                      <w:rPr>
                        <w:rFonts w:ascii="Calibri"/>
                        <w:spacing w:val="-5"/>
                        <w:sz w:val="20"/>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048" w:rsidRDefault="00350048">
    <w:pPr>
      <w:pStyle w:val="BodyText"/>
      <w:spacing w:line="14" w:lineRule="auto"/>
      <w:rPr>
        <w:sz w:val="20"/>
      </w:rPr>
    </w:pPr>
    <w:r>
      <w:rPr>
        <w:noProof/>
        <w:sz w:val="20"/>
        <w:lang w:val="en-IN" w:eastAsia="en-IN"/>
      </w:rPr>
      <mc:AlternateContent>
        <mc:Choice Requires="wps">
          <w:drawing>
            <wp:anchor distT="0" distB="0" distL="0" distR="0" simplePos="0" relativeHeight="3" behindDoc="1" locked="0" layoutInCell="1" allowOverlap="1">
              <wp:simplePos x="0" y="0"/>
              <wp:positionH relativeFrom="page">
                <wp:posOffset>3678555</wp:posOffset>
              </wp:positionH>
              <wp:positionV relativeFrom="page">
                <wp:posOffset>9946005</wp:posOffset>
              </wp:positionV>
              <wp:extent cx="217170" cy="153668"/>
              <wp:effectExtent l="0" t="0" r="0" b="0"/>
              <wp:wrapNone/>
              <wp:docPr id="4098"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170" cy="153668"/>
                      </a:xfrm>
                      <a:prstGeom prst="rect">
                        <a:avLst/>
                      </a:prstGeom>
                    </wps:spPr>
                    <wps:txbx>
                      <w:txbxContent>
                        <w:p w:rsidR="00350048" w:rsidRDefault="00350048">
                          <w:pPr>
                            <w:spacing w:line="225" w:lineRule="exact"/>
                            <w:ind w:left="60"/>
                            <w:rPr>
                              <w:rFonts w:ascii="Calibri"/>
                              <w:sz w:val="20"/>
                            </w:rPr>
                          </w:pPr>
                          <w:r>
                            <w:rPr>
                              <w:rFonts w:ascii="Calibri"/>
                              <w:spacing w:val="-5"/>
                              <w:sz w:val="20"/>
                            </w:rPr>
                            <w:fldChar w:fldCharType="begin"/>
                          </w:r>
                          <w:r>
                            <w:rPr>
                              <w:rFonts w:ascii="Calibri"/>
                              <w:spacing w:val="-5"/>
                              <w:sz w:val="20"/>
                            </w:rPr>
                            <w:instrText xml:space="preserve">PAGE </w:instrText>
                          </w:r>
                          <w:r>
                            <w:rPr>
                              <w:rFonts w:ascii="Calibri"/>
                              <w:spacing w:val="-5"/>
                              <w:sz w:val="20"/>
                            </w:rPr>
                            <w:fldChar w:fldCharType="separate"/>
                          </w:r>
                          <w:r w:rsidR="004967FD">
                            <w:rPr>
                              <w:rFonts w:ascii="Calibri"/>
                              <w:noProof/>
                              <w:spacing w:val="-5"/>
                              <w:sz w:val="20"/>
                            </w:rPr>
                            <w:t>49</w:t>
                          </w:r>
                          <w:r>
                            <w:rPr>
                              <w:rFonts w:ascii="Calibri"/>
                              <w:spacing w:val="-5"/>
                              <w:sz w:val="20"/>
                            </w:rPr>
                            <w:fldChar w:fldCharType="end"/>
                          </w:r>
                        </w:p>
                      </w:txbxContent>
                    </wps:txbx>
                    <wps:bodyPr wrap="square" lIns="0" tIns="0" rIns="0" bIns="0">
                      <a:prstTxWarp prst="textNoShape">
                        <a:avLst/>
                      </a:prstTxWarp>
                      <a:noAutofit/>
                    </wps:bodyPr>
                  </wps:wsp>
                </a:graphicData>
              </a:graphic>
            </wp:anchor>
          </w:drawing>
        </mc:Choice>
        <mc:Fallback>
          <w:pict>
            <v:rect id="Textbox 123" o:spid="_x0000_s1057" style="position:absolute;margin-left:289.65pt;margin-top:783.15pt;width:17.1pt;height:12.1pt;z-index:-50331647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" filled="f" stroked="f">
              <v:path arrowok="t"/>
              <v:textbox inset="0,0,0,0">
                <w:txbxContent>
                  <w:p w:rsidR="00350048" w:rsidRDefault="00350048">
                    <w:pPr>
                      <w:spacing w:line="225" w:lineRule="exact"/>
                      <w:ind w:left="60"/>
                      <w:rPr>
                        <w:rFonts w:ascii="Calibri"/>
                        <w:sz w:val="20"/>
                      </w:rPr>
                    </w:pPr>
                    <w:r>
                      <w:rPr>
                        <w:rFonts w:ascii="Calibri"/>
                        <w:spacing w:val="-5"/>
                        <w:sz w:val="20"/>
                      </w:rPr>
                      <w:fldChar w:fldCharType="begin"/>
                    </w:r>
                    <w:r>
                      <w:rPr>
                        <w:rFonts w:ascii="Calibri"/>
                        <w:spacing w:val="-5"/>
                        <w:sz w:val="20"/>
                      </w:rPr>
                      <w:instrText xml:space="preserve">PAGE </w:instrText>
                    </w:r>
                    <w:r>
                      <w:rPr>
                        <w:rFonts w:ascii="Calibri"/>
                        <w:spacing w:val="-5"/>
                        <w:sz w:val="20"/>
                      </w:rPr>
                      <w:fldChar w:fldCharType="separate"/>
                    </w:r>
                    <w:r w:rsidR="004967FD">
                      <w:rPr>
                        <w:rFonts w:ascii="Calibri"/>
                        <w:noProof/>
                        <w:spacing w:val="-5"/>
                        <w:sz w:val="20"/>
                      </w:rPr>
                      <w:t>49</w:t>
                    </w:r>
                    <w:r>
                      <w:rPr>
                        <w:rFonts w:ascii="Calibri"/>
                        <w:spacing w:val="-5"/>
                        <w:sz w:val="2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56B" w:rsidRDefault="00A5156B">
      <w:r>
        <w:separator/>
      </w:r>
    </w:p>
  </w:footnote>
  <w:footnote w:type="continuationSeparator" w:id="0">
    <w:p w:rsidR="00A5156B" w:rsidRDefault="00A5156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048" w:rsidRDefault="00350048">
    <w:pP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multilevel"/>
    <w:tmpl w:val="00000000"/>
    <w:lvl w:ilvl="0">
      <w:numFmt w:val="bullet"/>
      <w:lvlText w:val="·"/>
      <w:lvlJc w:val="left"/>
      <w:pPr>
        <w:ind w:left="206" w:hanging="206"/>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118" w:hanging="206"/>
      </w:pPr>
      <w:rPr>
        <w:rFonts w:hint="default"/>
        <w:lang w:val="en-US" w:eastAsia="en-US" w:bidi="ar-SA"/>
      </w:rPr>
    </w:lvl>
    <w:lvl w:ilvl="2">
      <w:numFmt w:val="bullet"/>
      <w:lvlText w:val="•"/>
      <w:lvlJc w:val="left"/>
      <w:pPr>
        <w:ind w:left="2036" w:hanging="206"/>
      </w:pPr>
      <w:rPr>
        <w:rFonts w:hint="default"/>
        <w:lang w:val="en-US" w:eastAsia="en-US" w:bidi="ar-SA"/>
      </w:rPr>
    </w:lvl>
    <w:lvl w:ilvl="3">
      <w:numFmt w:val="bullet"/>
      <w:lvlText w:val="•"/>
      <w:lvlJc w:val="left"/>
      <w:pPr>
        <w:ind w:left="2955" w:hanging="206"/>
      </w:pPr>
      <w:rPr>
        <w:rFonts w:hint="default"/>
        <w:lang w:val="en-US" w:eastAsia="en-US" w:bidi="ar-SA"/>
      </w:rPr>
    </w:lvl>
    <w:lvl w:ilvl="4">
      <w:numFmt w:val="bullet"/>
      <w:lvlText w:val="•"/>
      <w:lvlJc w:val="left"/>
      <w:pPr>
        <w:ind w:left="3873" w:hanging="206"/>
      </w:pPr>
      <w:rPr>
        <w:rFonts w:hint="default"/>
        <w:lang w:val="en-US" w:eastAsia="en-US" w:bidi="ar-SA"/>
      </w:rPr>
    </w:lvl>
    <w:lvl w:ilvl="5">
      <w:numFmt w:val="bullet"/>
      <w:lvlText w:val="•"/>
      <w:lvlJc w:val="left"/>
      <w:pPr>
        <w:ind w:left="4792" w:hanging="206"/>
      </w:pPr>
      <w:rPr>
        <w:rFonts w:hint="default"/>
        <w:lang w:val="en-US" w:eastAsia="en-US" w:bidi="ar-SA"/>
      </w:rPr>
    </w:lvl>
    <w:lvl w:ilvl="6">
      <w:numFmt w:val="bullet"/>
      <w:lvlText w:val="•"/>
      <w:lvlJc w:val="left"/>
      <w:pPr>
        <w:ind w:left="5710" w:hanging="206"/>
      </w:pPr>
      <w:rPr>
        <w:rFonts w:hint="default"/>
        <w:lang w:val="en-US" w:eastAsia="en-US" w:bidi="ar-SA"/>
      </w:rPr>
    </w:lvl>
    <w:lvl w:ilvl="7">
      <w:numFmt w:val="bullet"/>
      <w:lvlText w:val="•"/>
      <w:lvlJc w:val="left"/>
      <w:pPr>
        <w:ind w:left="6628" w:hanging="206"/>
      </w:pPr>
      <w:rPr>
        <w:rFonts w:hint="default"/>
        <w:lang w:val="en-US" w:eastAsia="en-US" w:bidi="ar-SA"/>
      </w:rPr>
    </w:lvl>
    <w:lvl w:ilvl="8">
      <w:numFmt w:val="bullet"/>
      <w:lvlText w:val="•"/>
      <w:lvlJc w:val="left"/>
      <w:pPr>
        <w:ind w:left="7547" w:hanging="206"/>
      </w:pPr>
      <w:rPr>
        <w:rFonts w:hint="default"/>
        <w:lang w:val="en-US" w:eastAsia="en-US" w:bidi="ar-SA"/>
      </w:rPr>
    </w:lvl>
  </w:abstractNum>
  <w:abstractNum w:abstractNumId="1" w15:restartNumberingAfterBreak="0">
    <w:nsid w:val="00000001"/>
    <w:multiLevelType w:val="multilevel"/>
    <w:tmpl w:val="00000001"/>
    <w:lvl w:ilvl="0">
      <w:numFmt w:val="bullet"/>
      <w:lvlText w:val=""/>
      <w:lvlJc w:val="left"/>
      <w:pPr>
        <w:ind w:left="235" w:hanging="236"/>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154" w:hanging="236"/>
      </w:pPr>
      <w:rPr>
        <w:rFonts w:hint="default"/>
        <w:lang w:val="en-US" w:eastAsia="en-US" w:bidi="ar-SA"/>
      </w:rPr>
    </w:lvl>
    <w:lvl w:ilvl="2">
      <w:numFmt w:val="bullet"/>
      <w:lvlText w:val="•"/>
      <w:lvlJc w:val="left"/>
      <w:pPr>
        <w:ind w:left="2068" w:hanging="236"/>
      </w:pPr>
      <w:rPr>
        <w:rFonts w:hint="default"/>
        <w:lang w:val="en-US" w:eastAsia="en-US" w:bidi="ar-SA"/>
      </w:rPr>
    </w:lvl>
    <w:lvl w:ilvl="3">
      <w:numFmt w:val="bullet"/>
      <w:lvlText w:val="•"/>
      <w:lvlJc w:val="left"/>
      <w:pPr>
        <w:ind w:left="2983" w:hanging="236"/>
      </w:pPr>
      <w:rPr>
        <w:rFonts w:hint="default"/>
        <w:lang w:val="en-US" w:eastAsia="en-US" w:bidi="ar-SA"/>
      </w:rPr>
    </w:lvl>
    <w:lvl w:ilvl="4">
      <w:numFmt w:val="bullet"/>
      <w:lvlText w:val="•"/>
      <w:lvlJc w:val="left"/>
      <w:pPr>
        <w:ind w:left="3897" w:hanging="236"/>
      </w:pPr>
      <w:rPr>
        <w:rFonts w:hint="default"/>
        <w:lang w:val="en-US" w:eastAsia="en-US" w:bidi="ar-SA"/>
      </w:rPr>
    </w:lvl>
    <w:lvl w:ilvl="5">
      <w:numFmt w:val="bullet"/>
      <w:lvlText w:val="•"/>
      <w:lvlJc w:val="left"/>
      <w:pPr>
        <w:ind w:left="4812" w:hanging="236"/>
      </w:pPr>
      <w:rPr>
        <w:rFonts w:hint="default"/>
        <w:lang w:val="en-US" w:eastAsia="en-US" w:bidi="ar-SA"/>
      </w:rPr>
    </w:lvl>
    <w:lvl w:ilvl="6">
      <w:numFmt w:val="bullet"/>
      <w:lvlText w:val="•"/>
      <w:lvlJc w:val="left"/>
      <w:pPr>
        <w:ind w:left="5726" w:hanging="236"/>
      </w:pPr>
      <w:rPr>
        <w:rFonts w:hint="default"/>
        <w:lang w:val="en-US" w:eastAsia="en-US" w:bidi="ar-SA"/>
      </w:rPr>
    </w:lvl>
    <w:lvl w:ilvl="7">
      <w:numFmt w:val="bullet"/>
      <w:lvlText w:val="•"/>
      <w:lvlJc w:val="left"/>
      <w:pPr>
        <w:ind w:left="6640" w:hanging="236"/>
      </w:pPr>
      <w:rPr>
        <w:rFonts w:hint="default"/>
        <w:lang w:val="en-US" w:eastAsia="en-US" w:bidi="ar-SA"/>
      </w:rPr>
    </w:lvl>
    <w:lvl w:ilvl="8">
      <w:numFmt w:val="bullet"/>
      <w:lvlText w:val="•"/>
      <w:lvlJc w:val="left"/>
      <w:pPr>
        <w:ind w:left="7555" w:hanging="236"/>
      </w:pPr>
      <w:rPr>
        <w:rFonts w:hint="default"/>
        <w:lang w:val="en-US" w:eastAsia="en-US" w:bidi="ar-SA"/>
      </w:rPr>
    </w:lvl>
  </w:abstractNum>
  <w:abstractNum w:abstractNumId="2" w15:restartNumberingAfterBreak="0">
    <w:nsid w:val="00000002"/>
    <w:multiLevelType w:val="multilevel"/>
    <w:tmpl w:val="00000002"/>
    <w:lvl w:ilvl="0">
      <w:numFmt w:val="bullet"/>
      <w:lvlText w:val=""/>
      <w:lvlJc w:val="left"/>
      <w:pPr>
        <w:ind w:left="721" w:hanging="361"/>
      </w:pPr>
      <w:rPr>
        <w:rFonts w:ascii="Symbol" w:eastAsia="Symbol" w:hAnsi="Symbol" w:cs="Symbol" w:hint="default"/>
        <w:b w:val="0"/>
        <w:bCs w:val="0"/>
        <w:i w:val="0"/>
        <w:iCs w:val="0"/>
        <w:spacing w:val="0"/>
        <w:w w:val="99"/>
        <w:sz w:val="28"/>
        <w:szCs w:val="28"/>
        <w:lang w:val="en-US" w:eastAsia="en-US" w:bidi="ar-SA"/>
      </w:rPr>
    </w:lvl>
    <w:lvl w:ilvl="1">
      <w:numFmt w:val="bullet"/>
      <w:lvlText w:val="•"/>
      <w:lvlJc w:val="left"/>
      <w:pPr>
        <w:ind w:left="1586" w:hanging="361"/>
      </w:pPr>
      <w:rPr>
        <w:rFonts w:hint="default"/>
        <w:lang w:val="en-US" w:eastAsia="en-US" w:bidi="ar-SA"/>
      </w:rPr>
    </w:lvl>
    <w:lvl w:ilvl="2">
      <w:numFmt w:val="bullet"/>
      <w:lvlText w:val="•"/>
      <w:lvlJc w:val="left"/>
      <w:pPr>
        <w:ind w:left="2452" w:hanging="361"/>
      </w:pPr>
      <w:rPr>
        <w:rFonts w:hint="default"/>
        <w:lang w:val="en-US" w:eastAsia="en-US" w:bidi="ar-SA"/>
      </w:rPr>
    </w:lvl>
    <w:lvl w:ilvl="3">
      <w:numFmt w:val="bullet"/>
      <w:lvlText w:val="•"/>
      <w:lvlJc w:val="left"/>
      <w:pPr>
        <w:ind w:left="3319" w:hanging="361"/>
      </w:pPr>
      <w:rPr>
        <w:rFonts w:hint="default"/>
        <w:lang w:val="en-US" w:eastAsia="en-US" w:bidi="ar-SA"/>
      </w:rPr>
    </w:lvl>
    <w:lvl w:ilvl="4">
      <w:numFmt w:val="bullet"/>
      <w:lvlText w:val="•"/>
      <w:lvlJc w:val="left"/>
      <w:pPr>
        <w:ind w:left="4185" w:hanging="361"/>
      </w:pPr>
      <w:rPr>
        <w:rFonts w:hint="default"/>
        <w:lang w:val="en-US" w:eastAsia="en-US" w:bidi="ar-SA"/>
      </w:rPr>
    </w:lvl>
    <w:lvl w:ilvl="5">
      <w:numFmt w:val="bullet"/>
      <w:lvlText w:val="•"/>
      <w:lvlJc w:val="left"/>
      <w:pPr>
        <w:ind w:left="5052" w:hanging="361"/>
      </w:pPr>
      <w:rPr>
        <w:rFonts w:hint="default"/>
        <w:lang w:val="en-US" w:eastAsia="en-US" w:bidi="ar-SA"/>
      </w:rPr>
    </w:lvl>
    <w:lvl w:ilvl="6">
      <w:numFmt w:val="bullet"/>
      <w:lvlText w:val="•"/>
      <w:lvlJc w:val="left"/>
      <w:pPr>
        <w:ind w:left="5918" w:hanging="361"/>
      </w:pPr>
      <w:rPr>
        <w:rFonts w:hint="default"/>
        <w:lang w:val="en-US" w:eastAsia="en-US" w:bidi="ar-SA"/>
      </w:rPr>
    </w:lvl>
    <w:lvl w:ilvl="7">
      <w:numFmt w:val="bullet"/>
      <w:lvlText w:val="•"/>
      <w:lvlJc w:val="left"/>
      <w:pPr>
        <w:ind w:left="6784" w:hanging="361"/>
      </w:pPr>
      <w:rPr>
        <w:rFonts w:hint="default"/>
        <w:lang w:val="en-US" w:eastAsia="en-US" w:bidi="ar-SA"/>
      </w:rPr>
    </w:lvl>
    <w:lvl w:ilvl="8">
      <w:numFmt w:val="bullet"/>
      <w:lvlText w:val="•"/>
      <w:lvlJc w:val="left"/>
      <w:pPr>
        <w:ind w:left="7651" w:hanging="361"/>
      </w:pPr>
      <w:rPr>
        <w:rFonts w:hint="default"/>
        <w:lang w:val="en-US" w:eastAsia="en-US" w:bidi="ar-SA"/>
      </w:rPr>
    </w:lvl>
  </w:abstractNum>
  <w:abstractNum w:abstractNumId="3" w15:restartNumberingAfterBreak="0">
    <w:nsid w:val="00000003"/>
    <w:multiLevelType w:val="multilevel"/>
    <w:tmpl w:val="00000003"/>
    <w:lvl w:ilvl="0">
      <w:start w:val="4"/>
      <w:numFmt w:val="decimal"/>
      <w:lvlText w:val="%1"/>
      <w:lvlJc w:val="left"/>
      <w:pPr>
        <w:ind w:left="725" w:hanging="365"/>
        <w:jc w:val="left"/>
      </w:pPr>
      <w:rPr>
        <w:rFonts w:hint="default"/>
        <w:lang w:val="en-US" w:eastAsia="en-US" w:bidi="ar-SA"/>
      </w:rPr>
    </w:lvl>
    <w:lvl w:ilvl="1">
      <w:start w:val="2"/>
      <w:numFmt w:val="decimal"/>
      <w:lvlText w:val="%1.%2"/>
      <w:lvlJc w:val="left"/>
      <w:pPr>
        <w:ind w:left="725" w:hanging="365"/>
        <w:jc w:val="left"/>
      </w:pPr>
      <w:rPr>
        <w:rFonts w:ascii="Palatino Linotype" w:eastAsia="Palatino Linotype" w:hAnsi="Palatino Linotype" w:cs="Palatino Linotype" w:hint="default"/>
        <w:b w:val="0"/>
        <w:bCs w:val="0"/>
        <w:i w:val="0"/>
        <w:iCs w:val="0"/>
        <w:color w:val="538DD3"/>
        <w:spacing w:val="0"/>
        <w:w w:val="94"/>
        <w:sz w:val="24"/>
        <w:szCs w:val="24"/>
        <w:u w:val="single" w:color="538DD3"/>
        <w:lang w:val="en-US" w:eastAsia="en-US" w:bidi="ar-SA"/>
      </w:rPr>
    </w:lvl>
    <w:lvl w:ilvl="2">
      <w:start w:val="1"/>
      <w:numFmt w:val="decimal"/>
      <w:lvlText w:val="%1.%2.%3"/>
      <w:lvlJc w:val="left"/>
      <w:pPr>
        <w:ind w:left="1128" w:hanging="720"/>
        <w:jc w:val="left"/>
      </w:pPr>
      <w:rPr>
        <w:rFonts w:ascii="Times New Roman" w:eastAsia="Times New Roman" w:hAnsi="Times New Roman" w:cs="Times New Roman" w:hint="default"/>
        <w:b/>
        <w:bCs/>
        <w:i w:val="0"/>
        <w:iCs w:val="0"/>
        <w:spacing w:val="-3"/>
        <w:w w:val="100"/>
        <w:sz w:val="32"/>
        <w:szCs w:val="32"/>
        <w:lang w:val="en-US" w:eastAsia="en-US" w:bidi="ar-SA"/>
      </w:rPr>
    </w:lvl>
    <w:lvl w:ilvl="3">
      <w:numFmt w:val="bullet"/>
      <w:lvlText w:val="•"/>
      <w:lvlJc w:val="left"/>
      <w:pPr>
        <w:ind w:left="3191" w:hanging="720"/>
      </w:pPr>
      <w:rPr>
        <w:rFonts w:hint="default"/>
        <w:lang w:val="en-US" w:eastAsia="en-US" w:bidi="ar-SA"/>
      </w:rPr>
    </w:lvl>
    <w:lvl w:ilvl="4">
      <w:numFmt w:val="bullet"/>
      <w:lvlText w:val="•"/>
      <w:lvlJc w:val="left"/>
      <w:pPr>
        <w:ind w:left="4226" w:hanging="720"/>
      </w:pPr>
      <w:rPr>
        <w:rFonts w:hint="default"/>
        <w:lang w:val="en-US" w:eastAsia="en-US" w:bidi="ar-SA"/>
      </w:rPr>
    </w:lvl>
    <w:lvl w:ilvl="5">
      <w:numFmt w:val="bullet"/>
      <w:lvlText w:val="•"/>
      <w:lvlJc w:val="left"/>
      <w:pPr>
        <w:ind w:left="5262" w:hanging="720"/>
      </w:pPr>
      <w:rPr>
        <w:rFonts w:hint="default"/>
        <w:lang w:val="en-US" w:eastAsia="en-US" w:bidi="ar-SA"/>
      </w:rPr>
    </w:lvl>
    <w:lvl w:ilvl="6">
      <w:numFmt w:val="bullet"/>
      <w:lvlText w:val="•"/>
      <w:lvlJc w:val="left"/>
      <w:pPr>
        <w:ind w:left="6297" w:hanging="720"/>
      </w:pPr>
      <w:rPr>
        <w:rFonts w:hint="default"/>
        <w:lang w:val="en-US" w:eastAsia="en-US" w:bidi="ar-SA"/>
      </w:rPr>
    </w:lvl>
    <w:lvl w:ilvl="7">
      <w:numFmt w:val="bullet"/>
      <w:lvlText w:val="•"/>
      <w:lvlJc w:val="left"/>
      <w:pPr>
        <w:ind w:left="7333" w:hanging="720"/>
      </w:pPr>
      <w:rPr>
        <w:rFonts w:hint="default"/>
        <w:lang w:val="en-US" w:eastAsia="en-US" w:bidi="ar-SA"/>
      </w:rPr>
    </w:lvl>
    <w:lvl w:ilvl="8">
      <w:numFmt w:val="bullet"/>
      <w:lvlText w:val="•"/>
      <w:lvlJc w:val="left"/>
      <w:pPr>
        <w:ind w:left="8368" w:hanging="720"/>
      </w:pPr>
      <w:rPr>
        <w:rFonts w:hint="default"/>
        <w:lang w:val="en-US" w:eastAsia="en-US" w:bidi="ar-SA"/>
      </w:rPr>
    </w:lvl>
  </w:abstractNum>
  <w:abstractNum w:abstractNumId="4" w15:restartNumberingAfterBreak="0">
    <w:nsid w:val="00000004"/>
    <w:multiLevelType w:val="multilevel"/>
    <w:tmpl w:val="00000004"/>
    <w:lvl w:ilvl="0">
      <w:start w:val="2"/>
      <w:numFmt w:val="decimal"/>
      <w:lvlText w:val="%1."/>
      <w:lvlJc w:val="left"/>
      <w:pPr>
        <w:ind w:left="604" w:hanging="245"/>
        <w:jc w:val="left"/>
      </w:pPr>
      <w:rPr>
        <w:rFonts w:ascii="Palatino Linotype" w:eastAsia="Palatino Linotype" w:hAnsi="Palatino Linotype" w:cs="Palatino Linotype" w:hint="default"/>
        <w:b w:val="0"/>
        <w:bCs w:val="0"/>
        <w:i w:val="0"/>
        <w:iCs w:val="0"/>
        <w:color w:val="538DD3"/>
        <w:spacing w:val="0"/>
        <w:w w:val="100"/>
        <w:sz w:val="24"/>
        <w:szCs w:val="24"/>
        <w:lang w:val="en-US" w:eastAsia="en-US" w:bidi="ar-SA"/>
      </w:rPr>
    </w:lvl>
    <w:lvl w:ilvl="1">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numFmt w:val="bullet"/>
      <w:lvlText w:val="•"/>
      <w:lvlJc w:val="left"/>
      <w:pPr>
        <w:ind w:left="212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4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abstractNum w:abstractNumId="5" w15:restartNumberingAfterBreak="0">
    <w:nsid w:val="00000005"/>
    <w:multiLevelType w:val="multilevel"/>
    <w:tmpl w:val="00000005"/>
    <w:lvl w:ilvl="0">
      <w:start w:val="4"/>
      <w:numFmt w:val="decimal"/>
      <w:lvlText w:val="%1."/>
      <w:lvlJc w:val="left"/>
      <w:pPr>
        <w:ind w:left="4264" w:hanging="404"/>
        <w:jc w:val="left"/>
      </w:pPr>
      <w:rPr>
        <w:rFonts w:ascii="Times New Roman" w:eastAsia="Times New Roman" w:hAnsi="Times New Roman" w:cs="Times New Roman" w:hint="default"/>
        <w:b w:val="0"/>
        <w:bCs w:val="0"/>
        <w:i w:val="0"/>
        <w:iCs w:val="0"/>
        <w:spacing w:val="0"/>
        <w:w w:val="93"/>
        <w:sz w:val="40"/>
        <w:szCs w:val="40"/>
        <w:u w:val="single" w:color="000000"/>
        <w:lang w:val="en-US" w:eastAsia="en-US" w:bidi="ar-SA"/>
      </w:rPr>
    </w:lvl>
    <w:lvl w:ilvl="1">
      <w:start w:val="1"/>
      <w:numFmt w:val="decimal"/>
      <w:lvlText w:val="%1.%2."/>
      <w:lvlJc w:val="left"/>
      <w:pPr>
        <w:ind w:left="782" w:hanging="422"/>
        <w:jc w:val="left"/>
      </w:pPr>
      <w:rPr>
        <w:rFonts w:ascii="Palatino Linotype" w:eastAsia="Palatino Linotype" w:hAnsi="Palatino Linotype" w:cs="Palatino Linotype" w:hint="default"/>
        <w:b w:val="0"/>
        <w:bCs w:val="0"/>
        <w:i w:val="0"/>
        <w:iCs w:val="0"/>
        <w:color w:val="538DD3"/>
        <w:spacing w:val="0"/>
        <w:w w:val="95"/>
        <w:sz w:val="24"/>
        <w:szCs w:val="24"/>
        <w:u w:val="single" w:color="538DD3"/>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5032" w:hanging="360"/>
      </w:pPr>
      <w:rPr>
        <w:rFonts w:hint="default"/>
        <w:lang w:val="en-US" w:eastAsia="en-US" w:bidi="ar-SA"/>
      </w:rPr>
    </w:lvl>
    <w:lvl w:ilvl="4">
      <w:numFmt w:val="bullet"/>
      <w:lvlText w:val="•"/>
      <w:lvlJc w:val="left"/>
      <w:pPr>
        <w:ind w:left="5805" w:hanging="360"/>
      </w:pPr>
      <w:rPr>
        <w:rFonts w:hint="default"/>
        <w:lang w:val="en-US" w:eastAsia="en-US" w:bidi="ar-SA"/>
      </w:rPr>
    </w:lvl>
    <w:lvl w:ilvl="5">
      <w:numFmt w:val="bullet"/>
      <w:lvlText w:val="•"/>
      <w:lvlJc w:val="left"/>
      <w:pPr>
        <w:ind w:left="6577" w:hanging="360"/>
      </w:pPr>
      <w:rPr>
        <w:rFonts w:hint="default"/>
        <w:lang w:val="en-US" w:eastAsia="en-US" w:bidi="ar-SA"/>
      </w:rPr>
    </w:lvl>
    <w:lvl w:ilvl="6">
      <w:numFmt w:val="bullet"/>
      <w:lvlText w:val="•"/>
      <w:lvlJc w:val="left"/>
      <w:pPr>
        <w:ind w:left="7350" w:hanging="360"/>
      </w:pPr>
      <w:rPr>
        <w:rFonts w:hint="default"/>
        <w:lang w:val="en-US" w:eastAsia="en-US" w:bidi="ar-SA"/>
      </w:rPr>
    </w:lvl>
    <w:lvl w:ilvl="7">
      <w:numFmt w:val="bullet"/>
      <w:lvlText w:val="•"/>
      <w:lvlJc w:val="left"/>
      <w:pPr>
        <w:ind w:left="8122" w:hanging="360"/>
      </w:pPr>
      <w:rPr>
        <w:rFonts w:hint="default"/>
        <w:lang w:val="en-US" w:eastAsia="en-US" w:bidi="ar-SA"/>
      </w:rPr>
    </w:lvl>
    <w:lvl w:ilvl="8">
      <w:numFmt w:val="bullet"/>
      <w:lvlText w:val="•"/>
      <w:lvlJc w:val="left"/>
      <w:pPr>
        <w:ind w:left="8895" w:hanging="360"/>
      </w:pPr>
      <w:rPr>
        <w:rFonts w:hint="default"/>
        <w:lang w:val="en-US" w:eastAsia="en-US" w:bidi="ar-SA"/>
      </w:rPr>
    </w:lvl>
  </w:abstractNum>
  <w:abstractNum w:abstractNumId="6" w15:restartNumberingAfterBreak="0">
    <w:nsid w:val="00000006"/>
    <w:multiLevelType w:val="multilevel"/>
    <w:tmpl w:val="00000006"/>
    <w:lvl w:ilvl="0">
      <w:start w:val="1"/>
      <w:numFmt w:val="decimal"/>
      <w:lvlText w:val="%1."/>
      <w:lvlJc w:val="left"/>
      <w:pPr>
        <w:ind w:left="1080" w:hanging="360"/>
        <w:jc w:val="left"/>
      </w:pPr>
      <w:rPr>
        <w:rFonts w:ascii="Times New Roman" w:eastAsia="Times New Roman" w:hAnsi="Times New Roman" w:cs="Times New Roman" w:hint="default"/>
        <w:b/>
        <w:bCs/>
        <w:i/>
        <w:iCs/>
        <w:spacing w:val="0"/>
        <w:w w:val="99"/>
        <w:sz w:val="28"/>
        <w:szCs w:val="28"/>
        <w:lang w:val="en-US" w:eastAsia="en-US" w:bidi="ar-SA"/>
      </w:rPr>
    </w:lvl>
    <w:lvl w:ilvl="1">
      <w:numFmt w:val="bullet"/>
      <w:lvlText w:val="•"/>
      <w:lvlJc w:val="left"/>
      <w:pPr>
        <w:ind w:left="2016" w:hanging="360"/>
      </w:pPr>
      <w:rPr>
        <w:rFonts w:hint="default"/>
        <w:lang w:val="en-US" w:eastAsia="en-US" w:bidi="ar-SA"/>
      </w:rPr>
    </w:lvl>
    <w:lvl w:ilvl="2">
      <w:numFmt w:val="bullet"/>
      <w:lvlText w:val="•"/>
      <w:lvlJc w:val="left"/>
      <w:pPr>
        <w:ind w:left="2952" w:hanging="360"/>
      </w:pPr>
      <w:rPr>
        <w:rFonts w:hint="default"/>
        <w:lang w:val="en-US" w:eastAsia="en-US" w:bidi="ar-SA"/>
      </w:rPr>
    </w:lvl>
    <w:lvl w:ilvl="3">
      <w:numFmt w:val="bullet"/>
      <w:lvlText w:val="•"/>
      <w:lvlJc w:val="left"/>
      <w:pPr>
        <w:ind w:left="3888" w:hanging="360"/>
      </w:pPr>
      <w:rPr>
        <w:rFonts w:hint="default"/>
        <w:lang w:val="en-US" w:eastAsia="en-US" w:bidi="ar-SA"/>
      </w:rPr>
    </w:lvl>
    <w:lvl w:ilvl="4">
      <w:numFmt w:val="bullet"/>
      <w:lvlText w:val="•"/>
      <w:lvlJc w:val="left"/>
      <w:pPr>
        <w:ind w:left="4824" w:hanging="360"/>
      </w:pPr>
      <w:rPr>
        <w:rFonts w:hint="default"/>
        <w:lang w:val="en-US" w:eastAsia="en-US" w:bidi="ar-SA"/>
      </w:rPr>
    </w:lvl>
    <w:lvl w:ilvl="5">
      <w:numFmt w:val="bullet"/>
      <w:lvlText w:val="•"/>
      <w:lvlJc w:val="left"/>
      <w:pPr>
        <w:ind w:left="5760" w:hanging="360"/>
      </w:pPr>
      <w:rPr>
        <w:rFonts w:hint="default"/>
        <w:lang w:val="en-US" w:eastAsia="en-US" w:bidi="ar-SA"/>
      </w:rPr>
    </w:lvl>
    <w:lvl w:ilvl="6">
      <w:numFmt w:val="bullet"/>
      <w:lvlText w:val="•"/>
      <w:lvlJc w:val="left"/>
      <w:pPr>
        <w:ind w:left="6696" w:hanging="360"/>
      </w:pPr>
      <w:rPr>
        <w:rFonts w:hint="default"/>
        <w:lang w:val="en-US" w:eastAsia="en-US" w:bidi="ar-SA"/>
      </w:rPr>
    </w:lvl>
    <w:lvl w:ilvl="7">
      <w:numFmt w:val="bullet"/>
      <w:lvlText w:val="•"/>
      <w:lvlJc w:val="left"/>
      <w:pPr>
        <w:ind w:left="7632" w:hanging="360"/>
      </w:pPr>
      <w:rPr>
        <w:rFonts w:hint="default"/>
        <w:lang w:val="en-US" w:eastAsia="en-US" w:bidi="ar-SA"/>
      </w:rPr>
    </w:lvl>
    <w:lvl w:ilvl="8">
      <w:numFmt w:val="bullet"/>
      <w:lvlText w:val="•"/>
      <w:lvlJc w:val="left"/>
      <w:pPr>
        <w:ind w:left="8568" w:hanging="360"/>
      </w:pPr>
      <w:rPr>
        <w:rFonts w:hint="default"/>
        <w:lang w:val="en-US" w:eastAsia="en-US" w:bidi="ar-SA"/>
      </w:rPr>
    </w:lvl>
  </w:abstractNum>
  <w:abstractNum w:abstractNumId="7" w15:restartNumberingAfterBreak="0">
    <w:nsid w:val="00000007"/>
    <w:multiLevelType w:val="multilevel"/>
    <w:tmpl w:val="00000007"/>
    <w:lvl w:ilvl="0">
      <w:start w:val="1"/>
      <w:numFmt w:val="decimal"/>
      <w:lvlText w:val="%1."/>
      <w:lvlJc w:val="left"/>
      <w:pPr>
        <w:ind w:left="1080" w:hanging="360"/>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numFmt w:val="bullet"/>
      <w:lvlText w:val="o"/>
      <w:lvlJc w:val="left"/>
      <w:pPr>
        <w:ind w:left="1801" w:hanging="360"/>
      </w:pPr>
      <w:rPr>
        <w:rFonts w:ascii="Courier New" w:eastAsia="Courier New" w:hAnsi="Courier New" w:cs="Courier New" w:hint="default"/>
        <w:b w:val="0"/>
        <w:bCs w:val="0"/>
        <w:i w:val="0"/>
        <w:iCs w:val="0"/>
        <w:spacing w:val="0"/>
        <w:w w:val="100"/>
        <w:sz w:val="20"/>
        <w:szCs w:val="20"/>
        <w:lang w:val="en-US" w:eastAsia="en-US" w:bidi="ar-SA"/>
      </w:rPr>
    </w:lvl>
    <w:lvl w:ilvl="2">
      <w:numFmt w:val="bullet"/>
      <w:lvlText w:val="•"/>
      <w:lvlJc w:val="left"/>
      <w:pPr>
        <w:ind w:left="2760" w:hanging="360"/>
      </w:pPr>
      <w:rPr>
        <w:rFonts w:hint="default"/>
        <w:lang w:val="en-US" w:eastAsia="en-US" w:bidi="ar-SA"/>
      </w:rPr>
    </w:lvl>
    <w:lvl w:ilvl="3">
      <w:numFmt w:val="bullet"/>
      <w:lvlText w:val="•"/>
      <w:lvlJc w:val="left"/>
      <w:pPr>
        <w:ind w:left="372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640" w:hanging="360"/>
      </w:pPr>
      <w:rPr>
        <w:rFonts w:hint="default"/>
        <w:lang w:val="en-US" w:eastAsia="en-US" w:bidi="ar-SA"/>
      </w:rPr>
    </w:lvl>
    <w:lvl w:ilvl="6">
      <w:numFmt w:val="bullet"/>
      <w:lvlText w:val="•"/>
      <w:lvlJc w:val="left"/>
      <w:pPr>
        <w:ind w:left="6600" w:hanging="360"/>
      </w:pPr>
      <w:rPr>
        <w:rFonts w:hint="default"/>
        <w:lang w:val="en-US" w:eastAsia="en-US" w:bidi="ar-SA"/>
      </w:rPr>
    </w:lvl>
    <w:lvl w:ilvl="7">
      <w:numFmt w:val="bullet"/>
      <w:lvlText w:val="•"/>
      <w:lvlJc w:val="left"/>
      <w:pPr>
        <w:ind w:left="7560" w:hanging="360"/>
      </w:pPr>
      <w:rPr>
        <w:rFonts w:hint="default"/>
        <w:lang w:val="en-US" w:eastAsia="en-US" w:bidi="ar-SA"/>
      </w:rPr>
    </w:lvl>
    <w:lvl w:ilvl="8">
      <w:numFmt w:val="bullet"/>
      <w:lvlText w:val="•"/>
      <w:lvlJc w:val="left"/>
      <w:pPr>
        <w:ind w:left="8520" w:hanging="360"/>
      </w:pPr>
      <w:rPr>
        <w:rFonts w:hint="default"/>
        <w:lang w:val="en-US" w:eastAsia="en-US" w:bidi="ar-SA"/>
      </w:rPr>
    </w:lvl>
  </w:abstractNum>
  <w:abstractNum w:abstractNumId="8" w15:restartNumberingAfterBreak="0">
    <w:nsid w:val="00000008"/>
    <w:multiLevelType w:val="multilevel"/>
    <w:tmpl w:val="00000008"/>
    <w:lvl w:ilvl="0">
      <w:start w:val="1"/>
      <w:numFmt w:val="decimal"/>
      <w:lvlText w:val="%1."/>
      <w:lvlJc w:val="left"/>
      <w:pPr>
        <w:ind w:left="1080" w:hanging="360"/>
        <w:jc w:val="left"/>
      </w:pPr>
      <w:rPr>
        <w:rFonts w:hint="default"/>
        <w:spacing w:val="0"/>
        <w:w w:val="100"/>
        <w:lang w:val="en-US" w:eastAsia="en-US" w:bidi="ar-SA"/>
      </w:rPr>
    </w:lvl>
    <w:lvl w:ilvl="1">
      <w:numFmt w:val="bullet"/>
      <w:lvlText w:val="•"/>
      <w:lvlJc w:val="left"/>
      <w:pPr>
        <w:ind w:left="2016" w:hanging="360"/>
      </w:pPr>
      <w:rPr>
        <w:rFonts w:hint="default"/>
        <w:lang w:val="en-US" w:eastAsia="en-US" w:bidi="ar-SA"/>
      </w:rPr>
    </w:lvl>
    <w:lvl w:ilvl="2">
      <w:numFmt w:val="bullet"/>
      <w:lvlText w:val="•"/>
      <w:lvlJc w:val="left"/>
      <w:pPr>
        <w:ind w:left="2952" w:hanging="360"/>
      </w:pPr>
      <w:rPr>
        <w:rFonts w:hint="default"/>
        <w:lang w:val="en-US" w:eastAsia="en-US" w:bidi="ar-SA"/>
      </w:rPr>
    </w:lvl>
    <w:lvl w:ilvl="3">
      <w:numFmt w:val="bullet"/>
      <w:lvlText w:val="•"/>
      <w:lvlJc w:val="left"/>
      <w:pPr>
        <w:ind w:left="3888" w:hanging="360"/>
      </w:pPr>
      <w:rPr>
        <w:rFonts w:hint="default"/>
        <w:lang w:val="en-US" w:eastAsia="en-US" w:bidi="ar-SA"/>
      </w:rPr>
    </w:lvl>
    <w:lvl w:ilvl="4">
      <w:numFmt w:val="bullet"/>
      <w:lvlText w:val="•"/>
      <w:lvlJc w:val="left"/>
      <w:pPr>
        <w:ind w:left="4824" w:hanging="360"/>
      </w:pPr>
      <w:rPr>
        <w:rFonts w:hint="default"/>
        <w:lang w:val="en-US" w:eastAsia="en-US" w:bidi="ar-SA"/>
      </w:rPr>
    </w:lvl>
    <w:lvl w:ilvl="5">
      <w:numFmt w:val="bullet"/>
      <w:lvlText w:val="•"/>
      <w:lvlJc w:val="left"/>
      <w:pPr>
        <w:ind w:left="5760" w:hanging="360"/>
      </w:pPr>
      <w:rPr>
        <w:rFonts w:hint="default"/>
        <w:lang w:val="en-US" w:eastAsia="en-US" w:bidi="ar-SA"/>
      </w:rPr>
    </w:lvl>
    <w:lvl w:ilvl="6">
      <w:numFmt w:val="bullet"/>
      <w:lvlText w:val="•"/>
      <w:lvlJc w:val="left"/>
      <w:pPr>
        <w:ind w:left="6696" w:hanging="360"/>
      </w:pPr>
      <w:rPr>
        <w:rFonts w:hint="default"/>
        <w:lang w:val="en-US" w:eastAsia="en-US" w:bidi="ar-SA"/>
      </w:rPr>
    </w:lvl>
    <w:lvl w:ilvl="7">
      <w:numFmt w:val="bullet"/>
      <w:lvlText w:val="•"/>
      <w:lvlJc w:val="left"/>
      <w:pPr>
        <w:ind w:left="7632" w:hanging="360"/>
      </w:pPr>
      <w:rPr>
        <w:rFonts w:hint="default"/>
        <w:lang w:val="en-US" w:eastAsia="en-US" w:bidi="ar-SA"/>
      </w:rPr>
    </w:lvl>
    <w:lvl w:ilvl="8">
      <w:numFmt w:val="bullet"/>
      <w:lvlText w:val="•"/>
      <w:lvlJc w:val="left"/>
      <w:pPr>
        <w:ind w:left="8568" w:hanging="360"/>
      </w:pPr>
      <w:rPr>
        <w:rFonts w:hint="default"/>
        <w:lang w:val="en-US" w:eastAsia="en-US" w:bidi="ar-SA"/>
      </w:rPr>
    </w:lvl>
  </w:abstractNum>
  <w:abstractNum w:abstractNumId="9" w15:restartNumberingAfterBreak="0">
    <w:nsid w:val="00000009"/>
    <w:multiLevelType w:val="multilevel"/>
    <w:tmpl w:val="00000009"/>
    <w:lvl w:ilvl="0">
      <w:start w:val="1"/>
      <w:numFmt w:val="decimal"/>
      <w:lvlText w:val="%1."/>
      <w:lvlJc w:val="left"/>
      <w:pPr>
        <w:ind w:left="604" w:hanging="245"/>
        <w:jc w:val="left"/>
      </w:pPr>
      <w:rPr>
        <w:rFonts w:ascii="Palatino Linotype" w:eastAsia="Palatino Linotype" w:hAnsi="Palatino Linotype" w:cs="Palatino Linotype" w:hint="default"/>
        <w:b w:val="0"/>
        <w:bCs w:val="0"/>
        <w:i w:val="0"/>
        <w:iCs w:val="0"/>
        <w:color w:val="538DD3"/>
        <w:spacing w:val="0"/>
        <w:w w:val="100"/>
        <w:sz w:val="24"/>
        <w:szCs w:val="24"/>
        <w:lang w:val="en-US" w:eastAsia="en-US" w:bidi="ar-SA"/>
      </w:rPr>
    </w:lvl>
    <w:lvl w:ilvl="1">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numFmt w:val="bullet"/>
      <w:lvlText w:val="•"/>
      <w:lvlJc w:val="left"/>
      <w:pPr>
        <w:ind w:left="212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4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abstractNum w:abstractNumId="10" w15:restartNumberingAfterBreak="0">
    <w:nsid w:val="0000000A"/>
    <w:multiLevelType w:val="multilevel"/>
    <w:tmpl w:val="0000000A"/>
    <w:lvl w:ilvl="0">
      <w:start w:val="1"/>
      <w:numFmt w:val="decimal"/>
      <w:lvlText w:val="%1."/>
      <w:lvlJc w:val="left"/>
      <w:pPr>
        <w:ind w:left="1080" w:hanging="360"/>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2">
      <w:numFmt w:val="bullet"/>
      <w:lvlText w:val="•"/>
      <w:lvlJc w:val="left"/>
      <w:pPr>
        <w:ind w:left="2952" w:hanging="360"/>
      </w:pPr>
      <w:rPr>
        <w:rFonts w:hint="default"/>
        <w:lang w:val="en-US" w:eastAsia="en-US" w:bidi="ar-SA"/>
      </w:rPr>
    </w:lvl>
    <w:lvl w:ilvl="3">
      <w:numFmt w:val="bullet"/>
      <w:lvlText w:val="•"/>
      <w:lvlJc w:val="left"/>
      <w:pPr>
        <w:ind w:left="3888" w:hanging="360"/>
      </w:pPr>
      <w:rPr>
        <w:rFonts w:hint="default"/>
        <w:lang w:val="en-US" w:eastAsia="en-US" w:bidi="ar-SA"/>
      </w:rPr>
    </w:lvl>
    <w:lvl w:ilvl="4">
      <w:numFmt w:val="bullet"/>
      <w:lvlText w:val="•"/>
      <w:lvlJc w:val="left"/>
      <w:pPr>
        <w:ind w:left="4824" w:hanging="360"/>
      </w:pPr>
      <w:rPr>
        <w:rFonts w:hint="default"/>
        <w:lang w:val="en-US" w:eastAsia="en-US" w:bidi="ar-SA"/>
      </w:rPr>
    </w:lvl>
    <w:lvl w:ilvl="5">
      <w:numFmt w:val="bullet"/>
      <w:lvlText w:val="•"/>
      <w:lvlJc w:val="left"/>
      <w:pPr>
        <w:ind w:left="5760" w:hanging="360"/>
      </w:pPr>
      <w:rPr>
        <w:rFonts w:hint="default"/>
        <w:lang w:val="en-US" w:eastAsia="en-US" w:bidi="ar-SA"/>
      </w:rPr>
    </w:lvl>
    <w:lvl w:ilvl="6">
      <w:numFmt w:val="bullet"/>
      <w:lvlText w:val="•"/>
      <w:lvlJc w:val="left"/>
      <w:pPr>
        <w:ind w:left="6696" w:hanging="360"/>
      </w:pPr>
      <w:rPr>
        <w:rFonts w:hint="default"/>
        <w:lang w:val="en-US" w:eastAsia="en-US" w:bidi="ar-SA"/>
      </w:rPr>
    </w:lvl>
    <w:lvl w:ilvl="7">
      <w:numFmt w:val="bullet"/>
      <w:lvlText w:val="•"/>
      <w:lvlJc w:val="left"/>
      <w:pPr>
        <w:ind w:left="7632" w:hanging="360"/>
      </w:pPr>
      <w:rPr>
        <w:rFonts w:hint="default"/>
        <w:lang w:val="en-US" w:eastAsia="en-US" w:bidi="ar-SA"/>
      </w:rPr>
    </w:lvl>
    <w:lvl w:ilvl="8">
      <w:numFmt w:val="bullet"/>
      <w:lvlText w:val="•"/>
      <w:lvlJc w:val="left"/>
      <w:pPr>
        <w:ind w:left="8568" w:hanging="360"/>
      </w:pPr>
      <w:rPr>
        <w:rFonts w:hint="default"/>
        <w:lang w:val="en-US" w:eastAsia="en-US" w:bidi="ar-SA"/>
      </w:rPr>
    </w:lvl>
  </w:abstractNum>
  <w:abstractNum w:abstractNumId="11" w15:restartNumberingAfterBreak="0">
    <w:nsid w:val="0000000B"/>
    <w:multiLevelType w:val="multilevel"/>
    <w:tmpl w:val="0000000B"/>
    <w:lvl w:ilvl="0">
      <w:start w:val="1"/>
      <w:numFmt w:val="decimal"/>
      <w:lvlText w:val="%1."/>
      <w:lvlJc w:val="left"/>
      <w:pPr>
        <w:ind w:left="1080" w:hanging="360"/>
        <w:jc w:val="left"/>
      </w:pPr>
      <w:rPr>
        <w:rFonts w:hint="default"/>
        <w:spacing w:val="0"/>
        <w:w w:val="99"/>
        <w:lang w:val="en-US" w:eastAsia="en-US" w:bidi="ar-SA"/>
      </w:rPr>
    </w:lvl>
    <w:lvl w:ilvl="1">
      <w:numFmt w:val="bullet"/>
      <w:lvlText w:val="•"/>
      <w:lvlJc w:val="left"/>
      <w:pPr>
        <w:ind w:left="2016" w:hanging="360"/>
      </w:pPr>
      <w:rPr>
        <w:rFonts w:hint="default"/>
        <w:lang w:val="en-US" w:eastAsia="en-US" w:bidi="ar-SA"/>
      </w:rPr>
    </w:lvl>
    <w:lvl w:ilvl="2">
      <w:numFmt w:val="bullet"/>
      <w:lvlText w:val="•"/>
      <w:lvlJc w:val="left"/>
      <w:pPr>
        <w:ind w:left="2952" w:hanging="360"/>
      </w:pPr>
      <w:rPr>
        <w:rFonts w:hint="default"/>
        <w:lang w:val="en-US" w:eastAsia="en-US" w:bidi="ar-SA"/>
      </w:rPr>
    </w:lvl>
    <w:lvl w:ilvl="3">
      <w:numFmt w:val="bullet"/>
      <w:lvlText w:val="•"/>
      <w:lvlJc w:val="left"/>
      <w:pPr>
        <w:ind w:left="3888" w:hanging="360"/>
      </w:pPr>
      <w:rPr>
        <w:rFonts w:hint="default"/>
        <w:lang w:val="en-US" w:eastAsia="en-US" w:bidi="ar-SA"/>
      </w:rPr>
    </w:lvl>
    <w:lvl w:ilvl="4">
      <w:numFmt w:val="bullet"/>
      <w:lvlText w:val="•"/>
      <w:lvlJc w:val="left"/>
      <w:pPr>
        <w:ind w:left="4824" w:hanging="360"/>
      </w:pPr>
      <w:rPr>
        <w:rFonts w:hint="default"/>
        <w:lang w:val="en-US" w:eastAsia="en-US" w:bidi="ar-SA"/>
      </w:rPr>
    </w:lvl>
    <w:lvl w:ilvl="5">
      <w:numFmt w:val="bullet"/>
      <w:lvlText w:val="•"/>
      <w:lvlJc w:val="left"/>
      <w:pPr>
        <w:ind w:left="5760" w:hanging="360"/>
      </w:pPr>
      <w:rPr>
        <w:rFonts w:hint="default"/>
        <w:lang w:val="en-US" w:eastAsia="en-US" w:bidi="ar-SA"/>
      </w:rPr>
    </w:lvl>
    <w:lvl w:ilvl="6">
      <w:numFmt w:val="bullet"/>
      <w:lvlText w:val="•"/>
      <w:lvlJc w:val="left"/>
      <w:pPr>
        <w:ind w:left="6696" w:hanging="360"/>
      </w:pPr>
      <w:rPr>
        <w:rFonts w:hint="default"/>
        <w:lang w:val="en-US" w:eastAsia="en-US" w:bidi="ar-SA"/>
      </w:rPr>
    </w:lvl>
    <w:lvl w:ilvl="7">
      <w:numFmt w:val="bullet"/>
      <w:lvlText w:val="•"/>
      <w:lvlJc w:val="left"/>
      <w:pPr>
        <w:ind w:left="7632" w:hanging="360"/>
      </w:pPr>
      <w:rPr>
        <w:rFonts w:hint="default"/>
        <w:lang w:val="en-US" w:eastAsia="en-US" w:bidi="ar-SA"/>
      </w:rPr>
    </w:lvl>
    <w:lvl w:ilvl="8">
      <w:numFmt w:val="bullet"/>
      <w:lvlText w:val="•"/>
      <w:lvlJc w:val="left"/>
      <w:pPr>
        <w:ind w:left="8568" w:hanging="360"/>
      </w:pPr>
      <w:rPr>
        <w:rFonts w:hint="default"/>
        <w:lang w:val="en-US" w:eastAsia="en-US" w:bidi="ar-SA"/>
      </w:rPr>
    </w:lvl>
  </w:abstractNum>
  <w:abstractNum w:abstractNumId="12" w15:restartNumberingAfterBreak="0">
    <w:nsid w:val="0000000C"/>
    <w:multiLevelType w:val="multilevel"/>
    <w:tmpl w:val="0000000C"/>
    <w:lvl w:ilvl="0">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1692" w:hanging="360"/>
      </w:pPr>
      <w:rPr>
        <w:rFonts w:hint="default"/>
        <w:lang w:val="en-US" w:eastAsia="en-US" w:bidi="ar-SA"/>
      </w:rPr>
    </w:lvl>
    <w:lvl w:ilvl="2">
      <w:numFmt w:val="bullet"/>
      <w:lvlText w:val="•"/>
      <w:lvlJc w:val="left"/>
      <w:pPr>
        <w:ind w:left="2664" w:hanging="360"/>
      </w:pPr>
      <w:rPr>
        <w:rFonts w:hint="default"/>
        <w:lang w:val="en-US" w:eastAsia="en-US" w:bidi="ar-SA"/>
      </w:rPr>
    </w:lvl>
    <w:lvl w:ilvl="3">
      <w:numFmt w:val="bullet"/>
      <w:lvlText w:val="•"/>
      <w:lvlJc w:val="left"/>
      <w:pPr>
        <w:ind w:left="3636" w:hanging="360"/>
      </w:pPr>
      <w:rPr>
        <w:rFonts w:hint="default"/>
        <w:lang w:val="en-US" w:eastAsia="en-US" w:bidi="ar-SA"/>
      </w:rPr>
    </w:lvl>
    <w:lvl w:ilvl="4">
      <w:numFmt w:val="bullet"/>
      <w:lvlText w:val="•"/>
      <w:lvlJc w:val="left"/>
      <w:pPr>
        <w:ind w:left="4608" w:hanging="360"/>
      </w:pPr>
      <w:rPr>
        <w:rFonts w:hint="default"/>
        <w:lang w:val="en-US" w:eastAsia="en-US" w:bidi="ar-SA"/>
      </w:rPr>
    </w:lvl>
    <w:lvl w:ilvl="5">
      <w:numFmt w:val="bullet"/>
      <w:lvlText w:val="•"/>
      <w:lvlJc w:val="left"/>
      <w:pPr>
        <w:ind w:left="5580" w:hanging="360"/>
      </w:pPr>
      <w:rPr>
        <w:rFonts w:hint="default"/>
        <w:lang w:val="en-US" w:eastAsia="en-US" w:bidi="ar-SA"/>
      </w:rPr>
    </w:lvl>
    <w:lvl w:ilvl="6">
      <w:numFmt w:val="bullet"/>
      <w:lvlText w:val="•"/>
      <w:lvlJc w:val="left"/>
      <w:pPr>
        <w:ind w:left="6552" w:hanging="360"/>
      </w:pPr>
      <w:rPr>
        <w:rFonts w:hint="default"/>
        <w:lang w:val="en-US" w:eastAsia="en-US" w:bidi="ar-SA"/>
      </w:rPr>
    </w:lvl>
    <w:lvl w:ilvl="7">
      <w:numFmt w:val="bullet"/>
      <w:lvlText w:val="•"/>
      <w:lvlJc w:val="left"/>
      <w:pPr>
        <w:ind w:left="7524" w:hanging="360"/>
      </w:pPr>
      <w:rPr>
        <w:rFonts w:hint="default"/>
        <w:lang w:val="en-US" w:eastAsia="en-US" w:bidi="ar-SA"/>
      </w:rPr>
    </w:lvl>
    <w:lvl w:ilvl="8">
      <w:numFmt w:val="bullet"/>
      <w:lvlText w:val="•"/>
      <w:lvlJc w:val="left"/>
      <w:pPr>
        <w:ind w:left="8496" w:hanging="360"/>
      </w:pPr>
      <w:rPr>
        <w:rFonts w:hint="default"/>
        <w:lang w:val="en-US" w:eastAsia="en-US" w:bidi="ar-SA"/>
      </w:rPr>
    </w:lvl>
  </w:abstractNum>
  <w:abstractNum w:abstractNumId="13" w15:restartNumberingAfterBreak="0">
    <w:nsid w:val="0000000D"/>
    <w:multiLevelType w:val="multilevel"/>
    <w:tmpl w:val="0000000D"/>
    <w:lvl w:ilvl="0">
      <w:start w:val="3"/>
      <w:numFmt w:val="decimal"/>
      <w:lvlText w:val="%1"/>
      <w:lvlJc w:val="left"/>
      <w:pPr>
        <w:ind w:left="724" w:hanging="365"/>
        <w:jc w:val="left"/>
      </w:pPr>
      <w:rPr>
        <w:rFonts w:hint="default"/>
        <w:lang w:val="en-US" w:eastAsia="en-US" w:bidi="ar-SA"/>
      </w:rPr>
    </w:lvl>
    <w:lvl w:ilvl="1">
      <w:start w:val="1"/>
      <w:numFmt w:val="decimal"/>
      <w:lvlText w:val="%1.%2"/>
      <w:lvlJc w:val="left"/>
      <w:pPr>
        <w:ind w:left="724" w:hanging="365"/>
        <w:jc w:val="left"/>
      </w:pPr>
      <w:rPr>
        <w:rFonts w:hint="default"/>
        <w:spacing w:val="0"/>
        <w:w w:val="94"/>
        <w:u w:val="single" w:color="538DD3"/>
        <w:lang w:val="en-US" w:eastAsia="en-US" w:bidi="ar-SA"/>
      </w:rPr>
    </w:lvl>
    <w:lvl w:ilvl="2">
      <w:numFmt w:val="bullet"/>
      <w:lvlText w:val=""/>
      <w:lvlJc w:val="left"/>
      <w:pPr>
        <w:ind w:left="720" w:hanging="360"/>
      </w:pPr>
      <w:rPr>
        <w:rFonts w:ascii="Symbol" w:eastAsia="Symbol" w:hAnsi="Symbol" w:cs="Symbol" w:hint="default"/>
        <w:spacing w:val="0"/>
        <w:w w:val="100"/>
        <w:lang w:val="en-US" w:eastAsia="en-US" w:bidi="ar-SA"/>
      </w:rPr>
    </w:lvl>
    <w:lvl w:ilvl="3">
      <w:numFmt w:val="bullet"/>
      <w:lvlText w:val=""/>
      <w:lvlJc w:val="left"/>
      <w:pPr>
        <w:ind w:left="1287" w:hanging="361"/>
      </w:pPr>
      <w:rPr>
        <w:rFonts w:ascii="Wingdings" w:eastAsia="Wingdings" w:hAnsi="Wingdings" w:cs="Wingdings" w:hint="default"/>
        <w:b w:val="0"/>
        <w:bCs w:val="0"/>
        <w:i w:val="0"/>
        <w:iCs w:val="0"/>
        <w:spacing w:val="0"/>
        <w:w w:val="100"/>
        <w:sz w:val="20"/>
        <w:szCs w:val="20"/>
        <w:lang w:val="en-US" w:eastAsia="en-US" w:bidi="ar-SA"/>
      </w:rPr>
    </w:lvl>
    <w:lvl w:ilvl="4">
      <w:numFmt w:val="bullet"/>
      <w:lvlText w:val="•"/>
      <w:lvlJc w:val="left"/>
      <w:pPr>
        <w:ind w:left="3570" w:hanging="361"/>
      </w:pPr>
      <w:rPr>
        <w:rFonts w:hint="default"/>
        <w:lang w:val="en-US" w:eastAsia="en-US" w:bidi="ar-SA"/>
      </w:rPr>
    </w:lvl>
    <w:lvl w:ilvl="5">
      <w:numFmt w:val="bullet"/>
      <w:lvlText w:val="•"/>
      <w:lvlJc w:val="left"/>
      <w:pPr>
        <w:ind w:left="4715"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7005" w:hanging="361"/>
      </w:pPr>
      <w:rPr>
        <w:rFonts w:hint="default"/>
        <w:lang w:val="en-US" w:eastAsia="en-US" w:bidi="ar-SA"/>
      </w:rPr>
    </w:lvl>
    <w:lvl w:ilvl="8">
      <w:numFmt w:val="bullet"/>
      <w:lvlText w:val="•"/>
      <w:lvlJc w:val="left"/>
      <w:pPr>
        <w:ind w:left="8150" w:hanging="361"/>
      </w:pPr>
      <w:rPr>
        <w:rFonts w:hint="default"/>
        <w:lang w:val="en-US" w:eastAsia="en-US" w:bidi="ar-SA"/>
      </w:rPr>
    </w:lvl>
  </w:abstractNum>
  <w:abstractNum w:abstractNumId="14" w15:restartNumberingAfterBreak="0">
    <w:nsid w:val="0000000E"/>
    <w:multiLevelType w:val="multilevel"/>
    <w:tmpl w:val="0000000E"/>
    <w:lvl w:ilvl="0">
      <w:start w:val="1"/>
      <w:numFmt w:val="decimal"/>
      <w:lvlText w:val="%1."/>
      <w:lvlJc w:val="left"/>
      <w:pPr>
        <w:ind w:left="4335" w:hanging="402"/>
        <w:jc w:val="left"/>
      </w:pPr>
      <w:rPr>
        <w:rFonts w:ascii="Times New Roman" w:eastAsia="Times New Roman" w:hAnsi="Times New Roman" w:cs="Times New Roman" w:hint="default"/>
        <w:b/>
        <w:bCs/>
        <w:i w:val="0"/>
        <w:iCs w:val="0"/>
        <w:spacing w:val="0"/>
        <w:w w:val="93"/>
        <w:sz w:val="40"/>
        <w:szCs w:val="40"/>
        <w:u w:val="single" w:color="000000"/>
        <w:lang w:val="en-US" w:eastAsia="en-US" w:bidi="ar-SA"/>
      </w:rPr>
    </w:lvl>
    <w:lvl w:ilvl="1">
      <w:start w:val="1"/>
      <w:numFmt w:val="decimal"/>
      <w:lvlText w:val="%1.%2"/>
      <w:lvlJc w:val="left"/>
      <w:pPr>
        <w:ind w:left="840" w:hanging="480"/>
        <w:jc w:val="left"/>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8"/>
        <w:szCs w:val="28"/>
        <w:lang w:val="en-US" w:eastAsia="en-US" w:bidi="ar-SA"/>
      </w:rPr>
    </w:lvl>
    <w:lvl w:ilvl="3">
      <w:numFmt w:val="bullet"/>
      <w:lvlText w:val="•"/>
      <w:lvlJc w:val="left"/>
      <w:pPr>
        <w:ind w:left="5102" w:hanging="360"/>
      </w:pPr>
      <w:rPr>
        <w:rFonts w:hint="default"/>
        <w:lang w:val="en-US" w:eastAsia="en-US" w:bidi="ar-SA"/>
      </w:rPr>
    </w:lvl>
    <w:lvl w:ilvl="4">
      <w:numFmt w:val="bullet"/>
      <w:lvlText w:val="•"/>
      <w:lvlJc w:val="left"/>
      <w:pPr>
        <w:ind w:left="5865" w:hanging="360"/>
      </w:pPr>
      <w:rPr>
        <w:rFonts w:hint="default"/>
        <w:lang w:val="en-US" w:eastAsia="en-US" w:bidi="ar-SA"/>
      </w:rPr>
    </w:lvl>
    <w:lvl w:ilvl="5">
      <w:numFmt w:val="bullet"/>
      <w:lvlText w:val="•"/>
      <w:lvlJc w:val="left"/>
      <w:pPr>
        <w:ind w:left="6627" w:hanging="360"/>
      </w:pPr>
      <w:rPr>
        <w:rFonts w:hint="default"/>
        <w:lang w:val="en-US" w:eastAsia="en-US" w:bidi="ar-SA"/>
      </w:rPr>
    </w:lvl>
    <w:lvl w:ilvl="6">
      <w:numFmt w:val="bullet"/>
      <w:lvlText w:val="•"/>
      <w:lvlJc w:val="left"/>
      <w:pPr>
        <w:ind w:left="7390" w:hanging="360"/>
      </w:pPr>
      <w:rPr>
        <w:rFonts w:hint="default"/>
        <w:lang w:val="en-US" w:eastAsia="en-US" w:bidi="ar-SA"/>
      </w:rPr>
    </w:lvl>
    <w:lvl w:ilvl="7">
      <w:numFmt w:val="bullet"/>
      <w:lvlText w:val="•"/>
      <w:lvlJc w:val="left"/>
      <w:pPr>
        <w:ind w:left="8152" w:hanging="360"/>
      </w:pPr>
      <w:rPr>
        <w:rFonts w:hint="default"/>
        <w:lang w:val="en-US" w:eastAsia="en-US" w:bidi="ar-SA"/>
      </w:rPr>
    </w:lvl>
    <w:lvl w:ilvl="8">
      <w:numFmt w:val="bullet"/>
      <w:lvlText w:val="•"/>
      <w:lvlJc w:val="left"/>
      <w:pPr>
        <w:ind w:left="8915" w:hanging="360"/>
      </w:pPr>
      <w:rPr>
        <w:rFonts w:hint="default"/>
        <w:lang w:val="en-US" w:eastAsia="en-US" w:bidi="ar-SA"/>
      </w:rPr>
    </w:lvl>
  </w:abstractNum>
  <w:abstractNum w:abstractNumId="15" w15:restartNumberingAfterBreak="0">
    <w:nsid w:val="236B6F1D"/>
    <w:multiLevelType w:val="hybridMultilevel"/>
    <w:tmpl w:val="F952858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15C31FC"/>
    <w:multiLevelType w:val="multilevel"/>
    <w:tmpl w:val="AC2829F0"/>
    <w:lvl w:ilvl="0">
      <w:start w:val="1"/>
      <w:numFmt w:val="decimal"/>
      <w:lvlText w:val="%1."/>
      <w:lvlJc w:val="left"/>
      <w:pPr>
        <w:ind w:left="4335" w:hanging="402"/>
        <w:jc w:val="left"/>
      </w:pPr>
      <w:rPr>
        <w:rFonts w:ascii="Times New Roman" w:eastAsia="Times New Roman" w:hAnsi="Times New Roman" w:cs="Times New Roman" w:hint="default"/>
        <w:b/>
        <w:bCs/>
        <w:i w:val="0"/>
        <w:iCs w:val="0"/>
        <w:spacing w:val="0"/>
        <w:w w:val="93"/>
        <w:sz w:val="40"/>
        <w:szCs w:val="40"/>
        <w:u w:val="single" w:color="000000"/>
        <w:lang w:val="en-US" w:eastAsia="en-US" w:bidi="ar-SA"/>
      </w:rPr>
    </w:lvl>
    <w:lvl w:ilvl="1">
      <w:start w:val="1"/>
      <w:numFmt w:val="bullet"/>
      <w:lvlText w:val=""/>
      <w:lvlJc w:val="left"/>
      <w:pPr>
        <w:ind w:left="840" w:hanging="480"/>
        <w:jc w:val="left"/>
      </w:pPr>
      <w:rPr>
        <w:rFonts w:ascii="Symbol" w:hAnsi="Symbol" w:hint="default"/>
        <w:b/>
        <w:bCs/>
        <w:i w:val="0"/>
        <w:iCs w:val="0"/>
        <w:spacing w:val="-4"/>
        <w:w w:val="100"/>
        <w:sz w:val="32"/>
        <w:szCs w:val="32"/>
        <w:lang w:val="en-US" w:eastAsia="en-US" w:bidi="ar-SA"/>
      </w:rPr>
    </w:lvl>
    <w:lvl w:ilvl="2">
      <w:numFmt w:val="bullet"/>
      <w:lvlText w:val="o"/>
      <w:lvlJc w:val="left"/>
      <w:pPr>
        <w:ind w:left="1080" w:hanging="360"/>
      </w:pPr>
      <w:rPr>
        <w:rFonts w:ascii="Courier New" w:eastAsia="Courier New" w:hAnsi="Courier New" w:cs="Courier New" w:hint="default"/>
        <w:b w:val="0"/>
        <w:bCs w:val="0"/>
        <w:i w:val="0"/>
        <w:iCs w:val="0"/>
        <w:spacing w:val="0"/>
        <w:w w:val="99"/>
        <w:sz w:val="28"/>
        <w:szCs w:val="28"/>
        <w:lang w:val="en-US" w:eastAsia="en-US" w:bidi="ar-SA"/>
      </w:rPr>
    </w:lvl>
    <w:lvl w:ilvl="3">
      <w:numFmt w:val="bullet"/>
      <w:lvlText w:val="•"/>
      <w:lvlJc w:val="left"/>
      <w:pPr>
        <w:ind w:left="5102" w:hanging="360"/>
      </w:pPr>
      <w:rPr>
        <w:rFonts w:hint="default"/>
        <w:lang w:val="en-US" w:eastAsia="en-US" w:bidi="ar-SA"/>
      </w:rPr>
    </w:lvl>
    <w:lvl w:ilvl="4">
      <w:numFmt w:val="bullet"/>
      <w:lvlText w:val="•"/>
      <w:lvlJc w:val="left"/>
      <w:pPr>
        <w:ind w:left="5865" w:hanging="360"/>
      </w:pPr>
      <w:rPr>
        <w:rFonts w:hint="default"/>
        <w:lang w:val="en-US" w:eastAsia="en-US" w:bidi="ar-SA"/>
      </w:rPr>
    </w:lvl>
    <w:lvl w:ilvl="5">
      <w:numFmt w:val="bullet"/>
      <w:lvlText w:val="•"/>
      <w:lvlJc w:val="left"/>
      <w:pPr>
        <w:ind w:left="6627" w:hanging="360"/>
      </w:pPr>
      <w:rPr>
        <w:rFonts w:hint="default"/>
        <w:lang w:val="en-US" w:eastAsia="en-US" w:bidi="ar-SA"/>
      </w:rPr>
    </w:lvl>
    <w:lvl w:ilvl="6">
      <w:numFmt w:val="bullet"/>
      <w:lvlText w:val="•"/>
      <w:lvlJc w:val="left"/>
      <w:pPr>
        <w:ind w:left="7390" w:hanging="360"/>
      </w:pPr>
      <w:rPr>
        <w:rFonts w:hint="default"/>
        <w:lang w:val="en-US" w:eastAsia="en-US" w:bidi="ar-SA"/>
      </w:rPr>
    </w:lvl>
    <w:lvl w:ilvl="7">
      <w:numFmt w:val="bullet"/>
      <w:lvlText w:val="•"/>
      <w:lvlJc w:val="left"/>
      <w:pPr>
        <w:ind w:left="8152" w:hanging="360"/>
      </w:pPr>
      <w:rPr>
        <w:rFonts w:hint="default"/>
        <w:lang w:val="en-US" w:eastAsia="en-US" w:bidi="ar-SA"/>
      </w:rPr>
    </w:lvl>
    <w:lvl w:ilvl="8">
      <w:numFmt w:val="bullet"/>
      <w:lvlText w:val="•"/>
      <w:lvlJc w:val="left"/>
      <w:pPr>
        <w:ind w:left="8915" w:hanging="360"/>
      </w:pPr>
      <w:rPr>
        <w:rFonts w:hint="default"/>
        <w:lang w:val="en-US" w:eastAsia="en-US" w:bidi="ar-SA"/>
      </w:rPr>
    </w:lvl>
  </w:abstractNum>
  <w:num w:numId="1">
    <w:abstractNumId w:val="14"/>
  </w:num>
  <w:num w:numId="2">
    <w:abstractNumId w:val="13"/>
  </w:num>
  <w:num w:numId="3">
    <w:abstractNumId w:val="12"/>
  </w:num>
  <w:num w:numId="4">
    <w:abstractNumId w:val="11"/>
  </w:num>
  <w:num w:numId="5">
    <w:abstractNumId w:val="10"/>
  </w:num>
  <w:num w:numId="6">
    <w:abstractNumId w:val="9"/>
  </w:num>
  <w:num w:numId="7">
    <w:abstractNumId w:val="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activeWritingStyle w:appName="MSWord" w:lang="en-IN" w:vendorID="64" w:dllVersion="131078" w:nlCheck="1" w:checkStyle="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F7D"/>
    <w:rsid w:val="00350048"/>
    <w:rsid w:val="004967FD"/>
    <w:rsid w:val="00A5156B"/>
    <w:rsid w:val="00BD6F7D"/>
    <w:rsid w:val="00E310AF"/>
    <w:rsid w:val="00EF0C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85FBB"/>
  <w15:docId w15:val="{541F3035-DF7A-47CA-A370-B0272BFE9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Header">
    <w:name w:val="header"/>
    <w:basedOn w:val="Normal"/>
    <w:qFormat/>
    <w:pPr>
      <w:tabs>
        <w:tab w:val="center" w:pos="4153"/>
        <w:tab w:val="right" w:pos="8306"/>
      </w:tabs>
      <w:snapToGrid w:val="0"/>
    </w:pPr>
    <w:rPr>
      <w:sz w:val="18"/>
      <w:szCs w:val="18"/>
    </w:rPr>
  </w:style>
  <w:style w:type="paragraph" w:styleId="Title">
    <w:name w:val="Title"/>
    <w:basedOn w:val="Normal"/>
    <w:uiPriority w:val="1"/>
    <w:qFormat/>
    <w:pPr>
      <w:ind w:left="1056" w:right="1059" w:firstLine="6"/>
      <w:jc w:val="center"/>
    </w:pPr>
    <w:rPr>
      <w:b/>
      <w:bCs/>
      <w:sz w:val="72"/>
      <w:szCs w:val="72"/>
      <w:u w:val="single" w:color="000000"/>
    </w:rPr>
  </w:style>
  <w:style w:type="table" w:customStyle="1" w:styleId="TableNormal1">
    <w:name w:val="Table Normal1"/>
    <w:uiPriority w:val="2"/>
    <w:qFormat/>
    <w:tblPr>
      <w:tblCellMar>
        <w:top w:w="0" w:type="dxa"/>
        <w:left w:w="0" w:type="dxa"/>
        <w:bottom w:w="0" w:type="dxa"/>
        <w:right w:w="0" w:type="dxa"/>
      </w:tblCellMar>
    </w:tblPr>
  </w:style>
  <w:style w:type="paragraph" w:customStyle="1" w:styleId="Heading11">
    <w:name w:val="Heading 11"/>
    <w:basedOn w:val="Normal"/>
    <w:uiPriority w:val="1"/>
    <w:qFormat/>
    <w:pPr>
      <w:ind w:left="1852"/>
      <w:outlineLvl w:val="1"/>
    </w:pPr>
    <w:rPr>
      <w:b/>
      <w:bCs/>
      <w:sz w:val="40"/>
      <w:szCs w:val="40"/>
      <w:u w:val="single" w:color="000000"/>
    </w:rPr>
  </w:style>
  <w:style w:type="paragraph" w:customStyle="1" w:styleId="Heading21">
    <w:name w:val="Heading 21"/>
    <w:basedOn w:val="Normal"/>
    <w:uiPriority w:val="1"/>
    <w:qFormat/>
    <w:pPr>
      <w:spacing w:before="74"/>
      <w:ind w:left="360" w:hanging="720"/>
      <w:outlineLvl w:val="2"/>
    </w:pPr>
    <w:rPr>
      <w:b/>
      <w:bCs/>
      <w:sz w:val="32"/>
      <w:szCs w:val="32"/>
    </w:rPr>
  </w:style>
  <w:style w:type="paragraph" w:customStyle="1" w:styleId="Heading31">
    <w:name w:val="Heading 31"/>
    <w:basedOn w:val="Normal"/>
    <w:uiPriority w:val="1"/>
    <w:qFormat/>
    <w:pPr>
      <w:spacing w:before="4"/>
      <w:ind w:left="1079" w:hanging="359"/>
      <w:outlineLvl w:val="3"/>
    </w:pPr>
    <w:rPr>
      <w:b/>
      <w:bCs/>
      <w:sz w:val="28"/>
      <w:szCs w:val="28"/>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line="315" w:lineRule="exact"/>
      <w:ind w:left="8"/>
      <w:jc w:val="center"/>
    </w:pPr>
  </w:style>
  <w:style w:type="paragraph" w:styleId="Footer">
    <w:name w:val="footer"/>
    <w:basedOn w:val="Normal"/>
    <w:link w:val="FooterChar"/>
    <w:uiPriority w:val="99"/>
    <w:unhideWhenUsed/>
    <w:rsid w:val="00350048"/>
    <w:pPr>
      <w:tabs>
        <w:tab w:val="center" w:pos="4513"/>
        <w:tab w:val="right" w:pos="9026"/>
      </w:tabs>
    </w:pPr>
  </w:style>
  <w:style w:type="character" w:customStyle="1" w:styleId="FooterChar">
    <w:name w:val="Footer Char"/>
    <w:basedOn w:val="DefaultParagraphFont"/>
    <w:link w:val="Footer"/>
    <w:uiPriority w:val="99"/>
    <w:rsid w:val="00350048"/>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50</Pages>
  <Words>5271</Words>
  <Characters>30047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ADMIN</cp:lastModifiedBy>
  <cp:revision>2</cp:revision>
  <dcterms:created xsi:type="dcterms:W3CDTF">2025-09-01T10:53:00Z</dcterms:created>
  <dcterms:modified xsi:type="dcterms:W3CDTF">2025-09-01T10:53:00Z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2025-06-05T00:00:00Z</vt:filetime>
  </property>
  <property fmtid="{D5CDD505-2E9C-101B-9397-08002B2CF9AE}" pid="3" name="Creator">
    <vt:lpwstr>Microsoft® Word 2013</vt:lpwstr>
  </property>
  <property fmtid="{D5CDD505-2E9C-101B-9397-08002B2CF9AE}" pid="4" name="LastSaved">
    <vt:filetime>2025-08-14T00:00:00Z</vt:filetime>
  </property>
  <property fmtid="{D5CDD505-2E9C-101B-9397-08002B2CF9AE}" pid="5" name="Producer">
    <vt:lpwstr>Microsoft® Word 2013</vt:lpwstr>
  </property>
  <property fmtid="{D5CDD505-2E9C-101B-9397-08002B2CF9AE}" pid="6" name="ICV">
    <vt:lpwstr>2c12d9e3f403469c9c2487f912c48bf2</vt:lpwstr>
  </property>
  <property fmtid="{D5CDD505-2E9C-101B-9397-08002B2CF9AE}" pid="7" name="KSOProductBuildVer">
    <vt:lpwstr>2057-12.2.0.21936</vt:lpwstr>
  </property>
  <property fmtid="{D5CDD505-2E9C-101B-9397-08002B2CF9AE}" pid="8" name="_DocHome">
    <vt:i4>2026691349</vt:i4>
  </property>
</Properties>
</file>